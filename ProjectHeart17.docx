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EFD18A" w14:textId="488779D8" w:rsidR="00770608" w:rsidRPr="00BC1CCC" w:rsidRDefault="00550BFA" w:rsidP="00BC1CCC">
      <w:pPr>
        <w:jc w:val="center"/>
        <w:rPr>
          <w:rFonts w:ascii="Helvetica Neue" w:hAnsi="Helvetica Neue"/>
          <w:b/>
          <w:sz w:val="32"/>
        </w:rPr>
      </w:pPr>
      <w:r w:rsidRPr="00BC1CCC">
        <w:rPr>
          <w:rFonts w:ascii="Helvetica Neue" w:hAnsi="Helvetica Neue"/>
          <w:b/>
          <w:sz w:val="32"/>
        </w:rPr>
        <w:t>PREDICT</w:t>
      </w:r>
      <w:r w:rsidR="00770608" w:rsidRPr="00BC1CCC">
        <w:rPr>
          <w:rFonts w:ascii="Helvetica Neue" w:hAnsi="Helvetica Neue"/>
          <w:b/>
          <w:sz w:val="32"/>
        </w:rPr>
        <w:t>ING</w:t>
      </w:r>
      <w:r w:rsidR="009E53C3" w:rsidRPr="00BC1CCC">
        <w:rPr>
          <w:rFonts w:ascii="Helvetica Neue" w:hAnsi="Helvetica Neue"/>
          <w:b/>
          <w:sz w:val="32"/>
        </w:rPr>
        <w:t xml:space="preserve"> THE PROGRESSION OF</w:t>
      </w:r>
      <w:r w:rsidR="00770608" w:rsidRPr="00BC1CCC">
        <w:rPr>
          <w:rFonts w:ascii="Helvetica Neue" w:hAnsi="Helvetica Neue"/>
          <w:b/>
          <w:sz w:val="32"/>
        </w:rPr>
        <w:t xml:space="preserve"> HEART DISEASE USING MCMC</w:t>
      </w:r>
    </w:p>
    <w:p w14:paraId="53D66223" w14:textId="2538345F" w:rsidR="002E1DF9" w:rsidRPr="004A30D3" w:rsidRDefault="002E1DF9" w:rsidP="00BC1CCC">
      <w:pPr>
        <w:ind w:firstLine="720"/>
        <w:jc w:val="center"/>
        <w:rPr>
          <w:rFonts w:ascii="Helvetica Neue" w:hAnsi="Helvetica Neue"/>
        </w:rPr>
      </w:pPr>
      <w:r w:rsidRPr="004A30D3">
        <w:rPr>
          <w:rFonts w:ascii="Helvetica Neue" w:eastAsia="Arial" w:hAnsi="Helvetica Neue" w:cs="Arial"/>
          <w:color w:val="000000" w:themeColor="text1"/>
        </w:rPr>
        <w:t xml:space="preserve">Erik Nylander, Tulasi Ramarao, Youqing Xiang | </w:t>
      </w:r>
      <w:r w:rsidR="00ED26FA" w:rsidRPr="004A30D3">
        <w:rPr>
          <w:rFonts w:ascii="Helvetica Neue" w:eastAsia="Arial" w:hAnsi="Helvetica Neue" w:cs="Arial"/>
          <w:color w:val="000000" w:themeColor="text1"/>
        </w:rPr>
        <w:t xml:space="preserve">IS604 | </w:t>
      </w:r>
      <w:r w:rsidRPr="004A30D3">
        <w:rPr>
          <w:rFonts w:ascii="Helvetica Neue" w:eastAsia="Arial" w:hAnsi="Helvetica Neue" w:cs="Arial"/>
          <w:color w:val="000000" w:themeColor="text1"/>
        </w:rPr>
        <w:t>Spring 2016</w:t>
      </w:r>
      <w:r w:rsidR="00ED26FA" w:rsidRPr="004A30D3">
        <w:rPr>
          <w:rFonts w:ascii="Helvetica Neue" w:eastAsia="Arial" w:hAnsi="Helvetica Neue" w:cs="Arial"/>
          <w:color w:val="000000" w:themeColor="text1"/>
        </w:rPr>
        <w:t xml:space="preserve"> </w:t>
      </w:r>
      <w:r w:rsidRPr="004A30D3">
        <w:rPr>
          <w:rFonts w:ascii="Helvetica Neue" w:hAnsi="Helvetica Neue"/>
        </w:rPr>
        <w:br/>
      </w:r>
    </w:p>
    <w:p w14:paraId="57E3210D" w14:textId="77777777" w:rsidR="00550667" w:rsidRPr="004A30D3" w:rsidRDefault="00550667" w:rsidP="001A4026">
      <w:pPr>
        <w:rPr>
          <w:rFonts w:ascii="Helvetica Neue" w:hAnsi="Helvetica Neue"/>
          <w:b/>
        </w:rPr>
      </w:pPr>
    </w:p>
    <w:p w14:paraId="3E466DEE" w14:textId="2E5A5EF6" w:rsidR="00770608" w:rsidRPr="00BC1CCC" w:rsidRDefault="00E8196A" w:rsidP="001A4026">
      <w:pPr>
        <w:rPr>
          <w:rFonts w:ascii="Helvetica Neue" w:hAnsi="Helvetica Neue"/>
          <w:b/>
          <w:sz w:val="28"/>
        </w:rPr>
      </w:pPr>
      <w:r w:rsidRPr="00BC1CCC">
        <w:rPr>
          <w:rFonts w:ascii="Helvetica Neue" w:hAnsi="Helvetica Neue"/>
          <w:b/>
          <w:sz w:val="28"/>
        </w:rPr>
        <w:t>Abstract</w:t>
      </w:r>
    </w:p>
    <w:p w14:paraId="42F772A5" w14:textId="77777777" w:rsidR="00BA2BC5" w:rsidRPr="004A30D3" w:rsidRDefault="00BA2BC5" w:rsidP="001A4026">
      <w:pPr>
        <w:rPr>
          <w:rFonts w:ascii="Helvetica Neue" w:hAnsi="Helvetica Neue"/>
          <w:b/>
        </w:rPr>
      </w:pPr>
    </w:p>
    <w:p w14:paraId="6F56DDDC" w14:textId="068C17DB" w:rsidR="00BA2BC5" w:rsidRPr="004A30D3" w:rsidRDefault="00472A85" w:rsidP="00DB6EA6">
      <w:pPr>
        <w:ind w:firstLine="72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Close to </w:t>
      </w:r>
      <w:r w:rsidR="00FA1E55">
        <w:rPr>
          <w:rFonts w:ascii="Helvetica Neue" w:hAnsi="Helvetica Neue"/>
        </w:rPr>
        <w:t xml:space="preserve">six hundred </w:t>
      </w:r>
      <w:r w:rsidR="004706DC" w:rsidRPr="004A30D3">
        <w:rPr>
          <w:rFonts w:ascii="Helvetica Neue" w:hAnsi="Helvetica Neue"/>
        </w:rPr>
        <w:t>thousand</w:t>
      </w:r>
      <w:r w:rsidR="00053D40" w:rsidRPr="004A30D3">
        <w:rPr>
          <w:rFonts w:ascii="Helvetica Neue" w:hAnsi="Helvetica Neue"/>
        </w:rPr>
        <w:t xml:space="preserve"> people die of heart d</w:t>
      </w:r>
      <w:r w:rsidR="004706DC" w:rsidRPr="004A30D3">
        <w:rPr>
          <w:rFonts w:ascii="Helvetica Neue" w:hAnsi="Helvetica Neue"/>
        </w:rPr>
        <w:t>isease every year in the U.S which equates to 1 out of every 4 deaths</w:t>
      </w:r>
      <w:r w:rsidR="002934DB">
        <w:rPr>
          <w:rFonts w:ascii="Helvetica Neue" w:hAnsi="Helvetica Neue"/>
        </w:rPr>
        <w:t xml:space="preserve"> in the country</w:t>
      </w:r>
      <w:r w:rsidR="00053D40" w:rsidRPr="004A30D3">
        <w:rPr>
          <w:rFonts w:ascii="Helvetica Neue" w:hAnsi="Helvetica Neue"/>
        </w:rPr>
        <w:t>. The low</w:t>
      </w:r>
      <w:r w:rsidR="006A3078">
        <w:rPr>
          <w:rFonts w:ascii="Helvetica Neue" w:hAnsi="Helvetica Neue"/>
        </w:rPr>
        <w:t>est death rates were in the W</w:t>
      </w:r>
      <w:r w:rsidR="004706DC" w:rsidRPr="004A30D3">
        <w:rPr>
          <w:rFonts w:ascii="Helvetica Neue" w:hAnsi="Helvetica Neue"/>
        </w:rPr>
        <w:t>est</w:t>
      </w:r>
      <w:r w:rsidR="002934DB">
        <w:rPr>
          <w:rFonts w:ascii="Helvetica Neue" w:hAnsi="Helvetica Neue"/>
        </w:rPr>
        <w:t>ern</w:t>
      </w:r>
      <w:r w:rsidR="00053D40" w:rsidRPr="004A30D3">
        <w:rPr>
          <w:rFonts w:ascii="Helvetica Neue" w:hAnsi="Helvetica Neue"/>
        </w:rPr>
        <w:t xml:space="preserve"> </w:t>
      </w:r>
      <w:r w:rsidR="006A3078">
        <w:rPr>
          <w:rFonts w:ascii="Helvetica Neue" w:hAnsi="Helvetica Neue"/>
        </w:rPr>
        <w:t xml:space="preserve">United </w:t>
      </w:r>
      <w:r w:rsidR="0010721C">
        <w:rPr>
          <w:rFonts w:ascii="Helvetica Neue" w:hAnsi="Helvetica Neue"/>
        </w:rPr>
        <w:t>S</w:t>
      </w:r>
      <w:r w:rsidR="006A3078">
        <w:rPr>
          <w:rFonts w:ascii="Helvetica Neue" w:hAnsi="Helvetica Neue"/>
        </w:rPr>
        <w:t>tates</w:t>
      </w:r>
      <w:r w:rsidR="0010721C">
        <w:rPr>
          <w:rFonts w:ascii="Helvetica Neue" w:hAnsi="Helvetica Neue"/>
        </w:rPr>
        <w:t xml:space="preserve"> and</w:t>
      </w:r>
      <w:r w:rsidR="002934DB">
        <w:rPr>
          <w:rFonts w:ascii="Helvetica Neue" w:hAnsi="Helvetica Neue"/>
        </w:rPr>
        <w:t xml:space="preserve"> highest </w:t>
      </w:r>
      <w:r w:rsidR="006A3078">
        <w:rPr>
          <w:rFonts w:ascii="Helvetica Neue" w:hAnsi="Helvetica Neue"/>
        </w:rPr>
        <w:t xml:space="preserve">rates were </w:t>
      </w:r>
      <w:r w:rsidR="002934DB">
        <w:rPr>
          <w:rFonts w:ascii="Helvetica Neue" w:hAnsi="Helvetica Neue"/>
        </w:rPr>
        <w:t>in the Southern</w:t>
      </w:r>
      <w:r w:rsidR="006A3078">
        <w:rPr>
          <w:rFonts w:ascii="Helvetica Neue" w:hAnsi="Helvetica Neue"/>
        </w:rPr>
        <w:t xml:space="preserve"> United States</w:t>
      </w:r>
      <w:r w:rsidR="00A47F5F">
        <w:rPr>
          <w:rFonts w:ascii="Helvetica Neue" w:hAnsi="Helvetica Neue"/>
        </w:rPr>
        <w:t xml:space="preserve"> </w:t>
      </w:r>
      <w:r w:rsidR="00053D40" w:rsidRPr="004A30D3">
        <w:rPr>
          <w:rFonts w:ascii="Helvetica Neue" w:hAnsi="Helvetica Neue"/>
        </w:rPr>
        <w:t xml:space="preserve">[Fig 1]. </w:t>
      </w:r>
      <w:r w:rsidR="002934DB">
        <w:rPr>
          <w:rFonts w:ascii="Helvetica Neue" w:hAnsi="Helvetica Neue"/>
        </w:rPr>
        <w:t>Given the prevalence of heart disease, s</w:t>
      </w:r>
      <w:r w:rsidRPr="004A30D3">
        <w:rPr>
          <w:rFonts w:ascii="Helvetica Neue" w:hAnsi="Helvetica Neue"/>
        </w:rPr>
        <w:t>ev</w:t>
      </w:r>
      <w:r w:rsidR="0010721C">
        <w:rPr>
          <w:rFonts w:ascii="Helvetica Neue" w:hAnsi="Helvetica Neue"/>
        </w:rPr>
        <w:t xml:space="preserve">eral tools are now available </w:t>
      </w:r>
      <w:r w:rsidR="00DC6654">
        <w:rPr>
          <w:rFonts w:ascii="Helvetica Neue" w:hAnsi="Helvetica Neue"/>
        </w:rPr>
        <w:t xml:space="preserve">online </w:t>
      </w:r>
      <w:r w:rsidR="0010721C">
        <w:rPr>
          <w:rFonts w:ascii="Helvetica Neue" w:hAnsi="Helvetica Neue"/>
        </w:rPr>
        <w:t xml:space="preserve">to </w:t>
      </w:r>
      <w:r w:rsidR="00DC6654">
        <w:rPr>
          <w:rFonts w:ascii="Helvetica Neue" w:hAnsi="Helvetica Neue"/>
        </w:rPr>
        <w:t xml:space="preserve">predict the prognosis of a patient once </w:t>
      </w:r>
      <w:r w:rsidR="006A3078">
        <w:rPr>
          <w:rFonts w:ascii="Helvetica Neue" w:hAnsi="Helvetica Neue"/>
        </w:rPr>
        <w:t xml:space="preserve">one of several </w:t>
      </w:r>
      <w:r w:rsidR="00DC6654">
        <w:rPr>
          <w:rFonts w:ascii="Helvetica Neue" w:hAnsi="Helvetica Neue"/>
        </w:rPr>
        <w:t>risk factors like high cholestero</w:t>
      </w:r>
      <w:r w:rsidR="002934DB">
        <w:rPr>
          <w:rFonts w:ascii="Helvetica Neue" w:hAnsi="Helvetica Neue"/>
        </w:rPr>
        <w:t>l and high blo</w:t>
      </w:r>
      <w:r w:rsidR="006A3078">
        <w:rPr>
          <w:rFonts w:ascii="Helvetica Neue" w:hAnsi="Helvetica Neue"/>
        </w:rPr>
        <w:t>od pressure develop</w:t>
      </w:r>
      <w:r w:rsidRPr="004A30D3">
        <w:rPr>
          <w:rFonts w:ascii="Helvetica Neue" w:hAnsi="Helvetica Neue"/>
        </w:rPr>
        <w:t xml:space="preserve">. </w:t>
      </w:r>
      <w:r w:rsidR="00BA2BC5" w:rsidRPr="004A30D3">
        <w:rPr>
          <w:rFonts w:ascii="Helvetica Neue" w:hAnsi="Helvetica Neue"/>
        </w:rPr>
        <w:t>In this paper,</w:t>
      </w:r>
      <w:r w:rsidR="00053D40" w:rsidRPr="004A30D3">
        <w:rPr>
          <w:rFonts w:ascii="Helvetica Neue" w:hAnsi="Helvetica Neue"/>
        </w:rPr>
        <w:t xml:space="preserve"> </w:t>
      </w:r>
      <w:r w:rsidR="00BA2BC5" w:rsidRPr="004A30D3">
        <w:rPr>
          <w:rFonts w:ascii="Helvetica Neue" w:hAnsi="Helvetica Neue"/>
        </w:rPr>
        <w:t xml:space="preserve">a </w:t>
      </w:r>
      <w:r w:rsidR="00053D40" w:rsidRPr="004A30D3">
        <w:rPr>
          <w:rFonts w:ascii="Helvetica Neue" w:hAnsi="Helvetica Neue"/>
        </w:rPr>
        <w:t xml:space="preserve">Monte Carlo simulation </w:t>
      </w:r>
      <w:r w:rsidR="00BA2BC5" w:rsidRPr="004A30D3">
        <w:rPr>
          <w:rFonts w:ascii="Helvetica Neue" w:hAnsi="Helvetica Neue"/>
        </w:rPr>
        <w:t xml:space="preserve">model is designed to </w:t>
      </w:r>
      <w:r w:rsidR="00C966E8">
        <w:rPr>
          <w:rFonts w:ascii="Helvetica Neue" w:hAnsi="Helvetica Neue"/>
        </w:rPr>
        <w:t>look at pos</w:t>
      </w:r>
      <w:r w:rsidR="002934DB">
        <w:rPr>
          <w:rFonts w:ascii="Helvetica Neue" w:hAnsi="Helvetica Neue"/>
        </w:rPr>
        <w:t>sible scenarios to slowdown the progression of this</w:t>
      </w:r>
      <w:r w:rsidR="00C966E8">
        <w:rPr>
          <w:rFonts w:ascii="Helvetica Neue" w:hAnsi="Helvetica Neue"/>
        </w:rPr>
        <w:t xml:space="preserve"> deadly disease. </w:t>
      </w:r>
    </w:p>
    <w:p w14:paraId="7C58C3B4" w14:textId="6B59221D" w:rsidR="00472A85" w:rsidRPr="004A30D3" w:rsidRDefault="00053D40" w:rsidP="001A4026">
      <w:pPr>
        <w:rPr>
          <w:rFonts w:ascii="Helvetica Neue" w:hAnsi="Helvetica Neue"/>
        </w:rPr>
      </w:pPr>
      <w:r w:rsidRPr="004A30D3">
        <w:rPr>
          <w:rFonts w:ascii="Helvetica Neue" w:hAnsi="Helvetica Neue"/>
          <w:noProof/>
        </w:rPr>
        <w:drawing>
          <wp:anchor distT="0" distB="0" distL="114300" distR="114300" simplePos="0" relativeHeight="251883520" behindDoc="0" locked="0" layoutInCell="1" allowOverlap="1" wp14:anchorId="6EEB7A5A" wp14:editId="7429819E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4166235" cy="3227705"/>
            <wp:effectExtent l="0" t="0" r="0" b="0"/>
            <wp:wrapThrough wrapText="bothSides">
              <wp:wrapPolygon edited="0">
                <wp:start x="0" y="0"/>
                <wp:lineTo x="0" y="21417"/>
                <wp:lineTo x="21465" y="21417"/>
                <wp:lineTo x="21465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8C281" w14:textId="732D2C4D" w:rsidR="00472A85" w:rsidRPr="004A30D3" w:rsidRDefault="00472A85" w:rsidP="00053D40">
      <w:pPr>
        <w:jc w:val="center"/>
        <w:rPr>
          <w:rFonts w:ascii="Helvetica Neue" w:hAnsi="Helvetica Neue"/>
          <w:b/>
        </w:rPr>
      </w:pPr>
    </w:p>
    <w:p w14:paraId="0AF83B13" w14:textId="4362D073" w:rsidR="00053D40" w:rsidRPr="004A30D3" w:rsidRDefault="00053D40" w:rsidP="001A4026">
      <w:pPr>
        <w:rPr>
          <w:rFonts w:ascii="Helvetica Neue" w:hAnsi="Helvetica Neue"/>
          <w:b/>
        </w:rPr>
      </w:pPr>
    </w:p>
    <w:p w14:paraId="4F7579AE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1E5CFBA3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702E63C5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3EB66850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6FFF10BB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2731C50E" w14:textId="40E3A432" w:rsidR="00053D40" w:rsidRPr="004A30D3" w:rsidRDefault="00053D40" w:rsidP="001A4026">
      <w:pPr>
        <w:rPr>
          <w:rFonts w:ascii="Helvetica Neue" w:hAnsi="Helvetica Neue"/>
          <w:b/>
        </w:rPr>
      </w:pPr>
      <w:r w:rsidRPr="004A30D3">
        <w:rPr>
          <w:rFonts w:ascii="Helvetica Neue" w:hAnsi="Helvetica Neue"/>
          <w:b/>
          <w:noProof/>
        </w:rPr>
        <w:drawing>
          <wp:inline distT="0" distB="0" distL="0" distR="0" wp14:anchorId="781EE063" wp14:editId="53932814">
            <wp:extent cx="1218836" cy="673735"/>
            <wp:effectExtent l="0" t="0" r="635" b="120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3707" cy="6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6BF3" w14:textId="3AFE7B97" w:rsidR="00053D40" w:rsidRPr="004A30D3" w:rsidRDefault="00053D40" w:rsidP="001A4026">
      <w:pPr>
        <w:rPr>
          <w:rFonts w:ascii="Helvetica Neue" w:hAnsi="Helvetica Neue"/>
          <w:b/>
          <w:color w:val="7030A0"/>
        </w:rPr>
      </w:pPr>
      <w:r w:rsidRPr="004A30D3">
        <w:rPr>
          <w:rFonts w:ascii="Helvetica Neue" w:hAnsi="Helvetica Neue"/>
          <w:b/>
          <w:color w:val="7030A0"/>
        </w:rPr>
        <w:t>1 in 4 deaths is due to heart disease in the US</w:t>
      </w:r>
    </w:p>
    <w:p w14:paraId="23771628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2A99BDF2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6718B657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3A18281C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4BC7815A" w14:textId="557E9511" w:rsidR="00053D40" w:rsidRPr="004A30D3" w:rsidRDefault="00DB6EA6" w:rsidP="001A4026">
      <w:pPr>
        <w:rPr>
          <w:rFonts w:ascii="Helvetica Neue" w:hAnsi="Helvetica Neue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5EA61EA" wp14:editId="40F4B337">
                <wp:simplePos x="0" y="0"/>
                <wp:positionH relativeFrom="column">
                  <wp:posOffset>-4253865</wp:posOffset>
                </wp:positionH>
                <wp:positionV relativeFrom="paragraph">
                  <wp:posOffset>170815</wp:posOffset>
                </wp:positionV>
                <wp:extent cx="4166235" cy="270510"/>
                <wp:effectExtent l="0" t="0" r="0" b="8890"/>
                <wp:wrapThrough wrapText="bothSides">
                  <wp:wrapPolygon edited="0">
                    <wp:start x="0" y="0"/>
                    <wp:lineTo x="0" y="20282"/>
                    <wp:lineTo x="21465" y="20282"/>
                    <wp:lineTo x="21465" y="0"/>
                    <wp:lineTo x="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235" cy="270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CDB1A4" w14:textId="77777777" w:rsidR="00DB6EA6" w:rsidRPr="00A47F5F" w:rsidRDefault="00DB6EA6" w:rsidP="00DB6EA6">
                            <w:pPr>
                              <w:jc w:val="center"/>
                              <w:rPr>
                                <w:rFonts w:ascii="Helvetica Neue" w:hAnsi="Helvetica Neue"/>
                                <w:i/>
                                <w:sz w:val="22"/>
                              </w:rPr>
                            </w:pPr>
                            <w:r w:rsidRPr="00B2389D">
                              <w:rPr>
                                <w:rFonts w:ascii="Helvetica Neue" w:hAnsi="Helvetica Neue"/>
                                <w:b/>
                                <w:i/>
                                <w:sz w:val="22"/>
                              </w:rPr>
                              <w:t>Fig 1</w:t>
                            </w:r>
                            <w:r w:rsidRPr="00A47F5F">
                              <w:rPr>
                                <w:rFonts w:ascii="Helvetica Neue" w:hAnsi="Helvetica Neue"/>
                                <w:i/>
                                <w:sz w:val="22"/>
                              </w:rPr>
                              <w:t>: Results as posted on cdc.gov</w:t>
                            </w:r>
                          </w:p>
                          <w:p w14:paraId="2933A59E" w14:textId="60096DFF" w:rsidR="00DB6EA6" w:rsidRPr="0069658F" w:rsidRDefault="00DB6EA6" w:rsidP="00DB6EA6">
                            <w:pPr>
                              <w:pStyle w:val="Caption"/>
                              <w:rPr>
                                <w:rFonts w:ascii="Helvetica Neue" w:hAnsi="Helvetica Neue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A61EA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9" o:spid="_x0000_s1026" type="#_x0000_t202" style="position:absolute;margin-left:-334.95pt;margin-top:13.45pt;width:328.05pt;height:21.3pt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" stroked="f">
                <v:textbox inset="0,0,0,0">
                  <w:txbxContent>
                    <w:p w14:paraId="64CDB1A4" w14:textId="77777777" w:rsidR="00DB6EA6" w:rsidRPr="00A47F5F" w:rsidRDefault="00DB6EA6" w:rsidP="00DB6EA6">
                      <w:pPr>
                        <w:jc w:val="center"/>
                        <w:rPr>
                          <w:rFonts w:ascii="Helvetica Neue" w:hAnsi="Helvetica Neue"/>
                          <w:i/>
                          <w:sz w:val="22"/>
                        </w:rPr>
                      </w:pPr>
                      <w:r w:rsidRPr="00B2389D">
                        <w:rPr>
                          <w:rFonts w:ascii="Helvetica Neue" w:hAnsi="Helvetica Neue"/>
                          <w:b/>
                          <w:i/>
                          <w:sz w:val="22"/>
                        </w:rPr>
                        <w:t>Fig 1</w:t>
                      </w:r>
                      <w:r w:rsidRPr="00A47F5F">
                        <w:rPr>
                          <w:rFonts w:ascii="Helvetica Neue" w:hAnsi="Helvetica Neue"/>
                          <w:i/>
                          <w:sz w:val="22"/>
                        </w:rPr>
                        <w:t>: Results as posted on cdc.gov</w:t>
                      </w:r>
                    </w:p>
                    <w:p w14:paraId="2933A59E" w14:textId="60096DFF" w:rsidR="00DB6EA6" w:rsidRPr="0069658F" w:rsidRDefault="00DB6EA6" w:rsidP="00DB6EA6">
                      <w:pPr>
                        <w:pStyle w:val="Caption"/>
                        <w:rPr>
                          <w:rFonts w:ascii="Helvetica Neue" w:hAnsi="Helvetica Neue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30ADD83" w14:textId="77777777" w:rsidR="00472A85" w:rsidRPr="004A30D3" w:rsidRDefault="00472A85" w:rsidP="001A4026">
      <w:pPr>
        <w:rPr>
          <w:rFonts w:ascii="Helvetica Neue" w:hAnsi="Helvetica Neue"/>
        </w:rPr>
      </w:pPr>
    </w:p>
    <w:p w14:paraId="70C14EC3" w14:textId="77777777" w:rsidR="00BA2BC5" w:rsidRPr="004A30D3" w:rsidRDefault="00BA2BC5" w:rsidP="001A4026">
      <w:pPr>
        <w:rPr>
          <w:rFonts w:ascii="Helvetica Neue" w:hAnsi="Helvetica Neue"/>
          <w:b/>
        </w:rPr>
      </w:pPr>
    </w:p>
    <w:p w14:paraId="6F881C5F" w14:textId="7D9F4D5A" w:rsidR="00BA2BC5" w:rsidRDefault="00472A85" w:rsidP="001A4026">
      <w:pPr>
        <w:rPr>
          <w:rFonts w:ascii="Helvetica Neue" w:hAnsi="Helvetica Neue"/>
        </w:rPr>
      </w:pPr>
      <w:r w:rsidRPr="00BC1CCC">
        <w:rPr>
          <w:rFonts w:ascii="Helvetica Neue" w:hAnsi="Helvetica Neue"/>
          <w:b/>
          <w:sz w:val="28"/>
        </w:rPr>
        <w:t xml:space="preserve">Keywords: </w:t>
      </w:r>
      <w:r w:rsidR="00BA2BC5" w:rsidRPr="004A30D3">
        <w:rPr>
          <w:rFonts w:ascii="Helvetica Neue" w:hAnsi="Helvetica Neue"/>
        </w:rPr>
        <w:t>Cardiovascular disease, Markov Chain Monte Carlo, Diagnosis, Simulation, Intervention.</w:t>
      </w:r>
    </w:p>
    <w:p w14:paraId="6DE47825" w14:textId="77777777" w:rsidR="005C3A32" w:rsidRPr="004A30D3" w:rsidRDefault="005C3A32" w:rsidP="001A4026">
      <w:pPr>
        <w:rPr>
          <w:rFonts w:ascii="Helvetica Neue" w:hAnsi="Helvetica Neue"/>
          <w:b/>
        </w:rPr>
      </w:pPr>
    </w:p>
    <w:p w14:paraId="6ACBC175" w14:textId="292986A9" w:rsidR="00472A85" w:rsidRDefault="005232EB" w:rsidP="001A4026">
      <w:pPr>
        <w:rPr>
          <w:rFonts w:ascii="Helvetica Neue" w:hAnsi="Helvetica Neue"/>
          <w:b/>
          <w:sz w:val="28"/>
        </w:rPr>
      </w:pPr>
      <w:r w:rsidRPr="00BC1CCC">
        <w:rPr>
          <w:rFonts w:ascii="Helvetica Neue" w:hAnsi="Helvetica Neue"/>
          <w:b/>
          <w:sz w:val="28"/>
        </w:rPr>
        <w:t xml:space="preserve">Introduction and </w:t>
      </w:r>
      <w:r w:rsidR="0024757E" w:rsidRPr="00BC1CCC">
        <w:rPr>
          <w:rFonts w:ascii="Helvetica Neue" w:hAnsi="Helvetica Neue"/>
          <w:b/>
          <w:sz w:val="28"/>
        </w:rPr>
        <w:t>Literature Review</w:t>
      </w:r>
    </w:p>
    <w:p w14:paraId="6F8957A8" w14:textId="77777777" w:rsidR="00BC1CCC" w:rsidRPr="00BC1CCC" w:rsidRDefault="00BC1CCC" w:rsidP="001A4026">
      <w:pPr>
        <w:rPr>
          <w:rFonts w:ascii="Helvetica Neue" w:hAnsi="Helvetica Neue"/>
          <w:b/>
          <w:sz w:val="28"/>
        </w:rPr>
      </w:pPr>
    </w:p>
    <w:p w14:paraId="7FFC6AC0" w14:textId="146FCB7F" w:rsidR="0024757E" w:rsidRPr="004A30D3" w:rsidRDefault="004706DC" w:rsidP="004A3E6F">
      <w:pPr>
        <w:ind w:firstLine="72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If heart </w:t>
      </w:r>
      <w:r w:rsidR="005232EB" w:rsidRPr="004A30D3">
        <w:rPr>
          <w:rFonts w:ascii="Helvetica Neue" w:hAnsi="Helvetica Neue"/>
        </w:rPr>
        <w:t xml:space="preserve">disease is detected at an earlier stage, a treatment regime </w:t>
      </w:r>
      <w:r w:rsidR="006A3078">
        <w:rPr>
          <w:rFonts w:ascii="Helvetica Neue" w:hAnsi="Helvetica Neue"/>
        </w:rPr>
        <w:t>can not only slow</w:t>
      </w:r>
      <w:r w:rsidR="005232EB" w:rsidRPr="004A30D3">
        <w:rPr>
          <w:rFonts w:ascii="Helvetica Neue" w:hAnsi="Helvetica Neue"/>
        </w:rPr>
        <w:t xml:space="preserve"> the progr</w:t>
      </w:r>
      <w:r w:rsidRPr="004A30D3">
        <w:rPr>
          <w:rFonts w:ascii="Helvetica Neue" w:hAnsi="Helvetica Neue"/>
        </w:rPr>
        <w:t>ession of this disease, but can</w:t>
      </w:r>
      <w:r w:rsidR="005232EB" w:rsidRPr="004A30D3">
        <w:rPr>
          <w:rFonts w:ascii="Helvetica Neue" w:hAnsi="Helvetica Neue"/>
        </w:rPr>
        <w:t xml:space="preserve"> also </w:t>
      </w:r>
      <w:r w:rsidR="00E64982">
        <w:rPr>
          <w:rFonts w:ascii="Helvetica Neue" w:hAnsi="Helvetica Neue"/>
        </w:rPr>
        <w:t xml:space="preserve">help to </w:t>
      </w:r>
      <w:r w:rsidR="005232EB" w:rsidRPr="004A30D3">
        <w:rPr>
          <w:rFonts w:ascii="Helvetica Neue" w:hAnsi="Helvetica Neue"/>
        </w:rPr>
        <w:t xml:space="preserve">reduce the medical costs associated with </w:t>
      </w:r>
      <w:r w:rsidR="00A47F5F">
        <w:rPr>
          <w:rFonts w:ascii="Helvetica Neue" w:hAnsi="Helvetica Neue"/>
        </w:rPr>
        <w:t xml:space="preserve">the </w:t>
      </w:r>
      <w:r w:rsidR="005232EB" w:rsidRPr="004A30D3">
        <w:rPr>
          <w:rFonts w:ascii="Helvetica Neue" w:hAnsi="Helvetica Neue"/>
        </w:rPr>
        <w:t xml:space="preserve">treatment of this disease in </w:t>
      </w:r>
      <w:r w:rsidR="00E64982">
        <w:rPr>
          <w:rFonts w:ascii="Helvetica Neue" w:hAnsi="Helvetica Neue"/>
        </w:rPr>
        <w:t xml:space="preserve">its </w:t>
      </w:r>
      <w:r w:rsidR="005232EB" w:rsidRPr="004A30D3">
        <w:rPr>
          <w:rFonts w:ascii="Helvetica Neue" w:hAnsi="Helvetica Neue"/>
        </w:rPr>
        <w:t xml:space="preserve">later stages. Also, if this diagnosis </w:t>
      </w:r>
      <w:r w:rsidR="00E64982">
        <w:rPr>
          <w:rFonts w:ascii="Helvetica Neue" w:hAnsi="Helvetica Neue"/>
        </w:rPr>
        <w:lastRenderedPageBreak/>
        <w:t xml:space="preserve">can be automated based on test results then it is easier to </w:t>
      </w:r>
      <w:r w:rsidR="00EA6A60">
        <w:rPr>
          <w:rFonts w:ascii="Helvetica Neue" w:hAnsi="Helvetica Neue"/>
        </w:rPr>
        <w:t>diagnose patients in an earlier stage of the disease</w:t>
      </w:r>
      <w:r w:rsidR="006A3078">
        <w:rPr>
          <w:rFonts w:ascii="Helvetica Neue" w:hAnsi="Helvetica Neue"/>
        </w:rPr>
        <w:t xml:space="preserve"> which allows for a longer and higher quality life for the patient</w:t>
      </w:r>
      <w:r w:rsidR="00EA6A60">
        <w:rPr>
          <w:rFonts w:ascii="Helvetica Neue" w:hAnsi="Helvetica Neue"/>
        </w:rPr>
        <w:t xml:space="preserve">. </w:t>
      </w:r>
      <w:r w:rsidR="00DC6654">
        <w:rPr>
          <w:rFonts w:ascii="Helvetica Neue" w:hAnsi="Helvetica Neue"/>
        </w:rPr>
        <w:t>Several research papers were use</w:t>
      </w:r>
      <w:r w:rsidR="00EA6A60">
        <w:rPr>
          <w:rFonts w:ascii="Helvetica Neue" w:hAnsi="Helvetica Neue"/>
        </w:rPr>
        <w:t xml:space="preserve">d to explore these ideas and </w:t>
      </w:r>
      <w:r w:rsidR="00DC6654">
        <w:rPr>
          <w:rFonts w:ascii="Helvetica Neue" w:hAnsi="Helvetica Neue"/>
        </w:rPr>
        <w:t>the topic</w:t>
      </w:r>
      <w:r w:rsidR="00EA6A60">
        <w:rPr>
          <w:rFonts w:ascii="Helvetica Neue" w:hAnsi="Helvetica Neue"/>
        </w:rPr>
        <w:t>s of early detection and intervention</w:t>
      </w:r>
      <w:r w:rsidR="00DC6654">
        <w:rPr>
          <w:rFonts w:ascii="Helvetica Neue" w:hAnsi="Helvetica Neue"/>
        </w:rPr>
        <w:t xml:space="preserve">. </w:t>
      </w:r>
      <w:r w:rsidR="00F36399" w:rsidRPr="004A30D3">
        <w:rPr>
          <w:rFonts w:ascii="Helvetica Neue" w:hAnsi="Helvetica Neue"/>
        </w:rPr>
        <w:t xml:space="preserve">The authors of </w:t>
      </w:r>
      <w:r w:rsidR="00EA6A60" w:rsidRPr="00362BF0">
        <w:rPr>
          <w:rFonts w:ascii="Helvetica Neue" w:eastAsia="Times New Roman" w:hAnsi="Helvetica Neue"/>
          <w:i/>
          <w:iCs/>
          <w:color w:val="000000"/>
        </w:rPr>
        <w:t>India Heart Disease Diagnosis Using Predictive Data</w:t>
      </w:r>
      <w:r w:rsidR="00BE668A" w:rsidRPr="004A30D3">
        <w:rPr>
          <w:rFonts w:ascii="Helvetica Neue" w:hAnsi="Helvetica Neue"/>
        </w:rPr>
        <w:t xml:space="preserve"> </w:t>
      </w:r>
      <w:r w:rsidR="00B2389D" w:rsidRPr="006A3078">
        <w:rPr>
          <w:rFonts w:ascii="Helvetica Neue" w:hAnsi="Helvetica Neue"/>
        </w:rPr>
        <w:t>[</w:t>
      </w:r>
      <w:r w:rsidR="00BE668A" w:rsidRPr="006A3078">
        <w:rPr>
          <w:rFonts w:ascii="Helvetica Neue" w:hAnsi="Helvetica Neue"/>
        </w:rPr>
        <w:t>Ref# 1</w:t>
      </w:r>
      <w:r w:rsidR="00B2389D" w:rsidRPr="006A3078">
        <w:rPr>
          <w:rFonts w:ascii="Helvetica Neue" w:hAnsi="Helvetica Neue"/>
        </w:rPr>
        <w:t>]</w:t>
      </w:r>
      <w:r w:rsidR="00BE668A" w:rsidRPr="006A3078">
        <w:rPr>
          <w:rFonts w:ascii="Helvetica Neue" w:hAnsi="Helvetica Neue"/>
        </w:rPr>
        <w:t xml:space="preserve"> </w:t>
      </w:r>
      <w:r w:rsidR="00F36399" w:rsidRPr="004A30D3">
        <w:rPr>
          <w:rFonts w:ascii="Helvetica Neue" w:hAnsi="Helvetica Neue"/>
        </w:rPr>
        <w:t>use</w:t>
      </w:r>
      <w:r w:rsidR="00BE668A" w:rsidRPr="004A30D3">
        <w:rPr>
          <w:rFonts w:ascii="Helvetica Neue" w:hAnsi="Helvetica Neue"/>
        </w:rPr>
        <w:t>d</w:t>
      </w:r>
      <w:r w:rsidR="00F36399" w:rsidRPr="004A30D3">
        <w:rPr>
          <w:rFonts w:ascii="Helvetica Neue" w:hAnsi="Helvetica Neue"/>
        </w:rPr>
        <w:t xml:space="preserve"> decision tree</w:t>
      </w:r>
      <w:r w:rsidR="00EA6A60">
        <w:rPr>
          <w:rFonts w:ascii="Helvetica Neue" w:hAnsi="Helvetica Neue"/>
        </w:rPr>
        <w:t>s</w:t>
      </w:r>
      <w:r w:rsidR="00F36399" w:rsidRPr="004A30D3">
        <w:rPr>
          <w:rFonts w:ascii="Helvetica Neue" w:hAnsi="Helvetica Neue"/>
        </w:rPr>
        <w:t xml:space="preserve"> and Naïve Bayes</w:t>
      </w:r>
      <w:r w:rsidR="00EA6A60">
        <w:rPr>
          <w:rFonts w:ascii="Helvetica Neue" w:hAnsi="Helvetica Neue"/>
        </w:rPr>
        <w:t xml:space="preserve"> methods</w:t>
      </w:r>
      <w:r w:rsidR="00F36399" w:rsidRPr="004A30D3">
        <w:rPr>
          <w:rFonts w:ascii="Helvetica Neue" w:hAnsi="Helvetica Neue"/>
        </w:rPr>
        <w:t xml:space="preserve"> to develop a system to diagnose and predict</w:t>
      </w:r>
      <w:r w:rsidR="0024757E" w:rsidRPr="004A30D3">
        <w:rPr>
          <w:rFonts w:ascii="Helvetica Neue" w:hAnsi="Helvetica Neue"/>
        </w:rPr>
        <w:t xml:space="preserve"> heart disease and</w:t>
      </w:r>
      <w:r w:rsidR="00F36399" w:rsidRPr="004A30D3">
        <w:rPr>
          <w:rFonts w:ascii="Helvetica Neue" w:hAnsi="Helvetica Neue"/>
        </w:rPr>
        <w:t xml:space="preserve"> </w:t>
      </w:r>
      <w:r w:rsidR="0024757E" w:rsidRPr="004A30D3">
        <w:rPr>
          <w:rFonts w:ascii="Helvetica Neue" w:hAnsi="Helvetica Neue"/>
        </w:rPr>
        <w:t>t</w:t>
      </w:r>
      <w:r w:rsidR="006E104B">
        <w:rPr>
          <w:rFonts w:ascii="Helvetica Neue" w:hAnsi="Helvetica Neue"/>
        </w:rPr>
        <w:t xml:space="preserve">he authors of </w:t>
      </w:r>
      <w:r w:rsidR="006E104B" w:rsidRPr="006E104B">
        <w:rPr>
          <w:rFonts w:ascii="Helvetica Neue" w:hAnsi="Helvetica Neue" w:cs="Helvetica Neue"/>
          <w:i/>
        </w:rPr>
        <w:t>Cost-of-illness Study of Type 2 Diabetes Mellitus in Colombia</w:t>
      </w:r>
      <w:r w:rsidR="00BE668A" w:rsidRPr="004A30D3">
        <w:rPr>
          <w:rFonts w:ascii="Helvetica Neue" w:hAnsi="Helvetica Neue"/>
        </w:rPr>
        <w:t xml:space="preserve"> </w:t>
      </w:r>
      <w:r w:rsidR="00B2389D" w:rsidRPr="006A3078">
        <w:rPr>
          <w:rFonts w:ascii="Helvetica Neue" w:hAnsi="Helvetica Neue"/>
        </w:rPr>
        <w:t>[</w:t>
      </w:r>
      <w:r w:rsidR="00BE668A" w:rsidRPr="006A3078">
        <w:rPr>
          <w:rFonts w:ascii="Helvetica Neue" w:hAnsi="Helvetica Neue"/>
        </w:rPr>
        <w:t>Ref #2</w:t>
      </w:r>
      <w:r w:rsidR="00B2389D" w:rsidRPr="006A3078">
        <w:rPr>
          <w:rFonts w:ascii="Helvetica Neue" w:hAnsi="Helvetica Neue"/>
        </w:rPr>
        <w:t>]</w:t>
      </w:r>
      <w:r w:rsidR="00BE668A" w:rsidRPr="006A3078">
        <w:rPr>
          <w:rFonts w:ascii="Helvetica Neue" w:hAnsi="Helvetica Neue"/>
        </w:rPr>
        <w:t xml:space="preserve"> </w:t>
      </w:r>
      <w:r w:rsidR="00BE668A" w:rsidRPr="004A30D3">
        <w:rPr>
          <w:rFonts w:ascii="Helvetica Neue" w:hAnsi="Helvetica Neue"/>
        </w:rPr>
        <w:t>used Markov Transition model to determine the overall as well as per patient cost of illness due to Type 2 Diabetes.</w:t>
      </w:r>
      <w:r w:rsidR="00E519EF">
        <w:rPr>
          <w:rFonts w:ascii="Helvetica Neue" w:hAnsi="Helvetica Neue"/>
        </w:rPr>
        <w:t xml:space="preserve"> In this</w:t>
      </w:r>
      <w:r w:rsidR="004135AC">
        <w:rPr>
          <w:rFonts w:ascii="Helvetica Neue" w:hAnsi="Helvetica Neue"/>
        </w:rPr>
        <w:t xml:space="preserve"> paper</w:t>
      </w:r>
      <w:r w:rsidR="00E519EF">
        <w:rPr>
          <w:rFonts w:ascii="Helvetica Neue" w:hAnsi="Helvetica Neue"/>
        </w:rPr>
        <w:t xml:space="preserve">, </w:t>
      </w:r>
      <w:r w:rsidR="00FC5080">
        <w:rPr>
          <w:rFonts w:ascii="Helvetica Neue" w:hAnsi="Helvetica Neue"/>
        </w:rPr>
        <w:t xml:space="preserve">both </w:t>
      </w:r>
      <w:r w:rsidR="006A3078">
        <w:rPr>
          <w:rFonts w:ascii="Helvetica Neue" w:hAnsi="Helvetica Neue"/>
        </w:rPr>
        <w:t xml:space="preserve">of </w:t>
      </w:r>
      <w:r w:rsidR="004135AC">
        <w:rPr>
          <w:rFonts w:ascii="Helvetica Neue" w:hAnsi="Helvetica Neue"/>
        </w:rPr>
        <w:t xml:space="preserve">the methods </w:t>
      </w:r>
      <w:r w:rsidR="006A3078">
        <w:rPr>
          <w:rFonts w:ascii="Helvetica Neue" w:hAnsi="Helvetica Neue"/>
        </w:rPr>
        <w:t>developed in</w:t>
      </w:r>
      <w:r w:rsidR="004135AC">
        <w:rPr>
          <w:rFonts w:ascii="Helvetica Neue" w:hAnsi="Helvetica Neue"/>
        </w:rPr>
        <w:t xml:space="preserve"> these </w:t>
      </w:r>
      <w:r w:rsidR="00E97628">
        <w:rPr>
          <w:rFonts w:ascii="Helvetica Neue" w:hAnsi="Helvetica Neue"/>
        </w:rPr>
        <w:t xml:space="preserve">papers </w:t>
      </w:r>
      <w:r w:rsidR="00E519EF">
        <w:rPr>
          <w:rFonts w:ascii="Helvetica Neue" w:hAnsi="Helvetica Neue"/>
        </w:rPr>
        <w:t xml:space="preserve">will be combined </w:t>
      </w:r>
      <w:r w:rsidR="00E97628">
        <w:rPr>
          <w:rFonts w:ascii="Helvetica Neue" w:hAnsi="Helvetica Neue"/>
        </w:rPr>
        <w:t xml:space="preserve">to </w:t>
      </w:r>
      <w:r w:rsidR="00680900">
        <w:rPr>
          <w:rFonts w:ascii="Helvetica Neue" w:hAnsi="Helvetica Neue"/>
        </w:rPr>
        <w:t xml:space="preserve">predict a patient’s progression through heart disease and analyze the effect of interventions at various stages in the progression of the disease. </w:t>
      </w:r>
    </w:p>
    <w:p w14:paraId="3F77D5B3" w14:textId="77777777" w:rsidR="00550667" w:rsidRPr="004A30D3" w:rsidRDefault="00550667" w:rsidP="00BA2BC5">
      <w:pPr>
        <w:rPr>
          <w:rFonts w:ascii="Helvetica Neue" w:hAnsi="Helvetica Neue"/>
        </w:rPr>
      </w:pPr>
    </w:p>
    <w:p w14:paraId="11984988" w14:textId="52A1EDB8" w:rsidR="0024757E" w:rsidRDefault="0024757E" w:rsidP="00BA2BC5">
      <w:pPr>
        <w:rPr>
          <w:rFonts w:ascii="Helvetica Neue" w:hAnsi="Helvetica Neue"/>
          <w:b/>
          <w:sz w:val="28"/>
        </w:rPr>
      </w:pPr>
      <w:r w:rsidRPr="00BC1CCC">
        <w:rPr>
          <w:rFonts w:ascii="Helvetica Neue" w:hAnsi="Helvetica Neue"/>
          <w:b/>
          <w:sz w:val="28"/>
        </w:rPr>
        <w:t>Methodology</w:t>
      </w:r>
    </w:p>
    <w:p w14:paraId="02F4BE76" w14:textId="77777777" w:rsidR="00BC1CCC" w:rsidRPr="00BC1CCC" w:rsidRDefault="00BC1CCC" w:rsidP="00BA2BC5">
      <w:pPr>
        <w:rPr>
          <w:rFonts w:ascii="Helvetica Neue" w:hAnsi="Helvetica Neue"/>
          <w:b/>
          <w:sz w:val="28"/>
        </w:rPr>
      </w:pPr>
    </w:p>
    <w:p w14:paraId="61551252" w14:textId="7653515B" w:rsidR="0024757E" w:rsidRDefault="004A3E6F" w:rsidP="00BA2BC5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  <w:r w:rsidR="004135AC">
        <w:rPr>
          <w:rFonts w:ascii="Helvetica Neue" w:hAnsi="Helvetica Neue"/>
        </w:rPr>
        <w:t>In this paper</w:t>
      </w:r>
      <w:r w:rsidR="00ED4077" w:rsidRPr="004A30D3">
        <w:rPr>
          <w:rFonts w:ascii="Helvetica Neue" w:hAnsi="Helvetica Neue"/>
        </w:rPr>
        <w:t>, a M</w:t>
      </w:r>
      <w:r w:rsidR="0024757E" w:rsidRPr="004A30D3">
        <w:rPr>
          <w:rFonts w:ascii="Helvetica Neue" w:hAnsi="Helvetica Neue"/>
        </w:rPr>
        <w:t xml:space="preserve">arkov </w:t>
      </w:r>
      <w:r w:rsidR="00680900">
        <w:rPr>
          <w:rFonts w:ascii="Helvetica Neue" w:hAnsi="Helvetica Neue"/>
        </w:rPr>
        <w:t>Chain Monte Carlo</w:t>
      </w:r>
      <w:r w:rsidR="002341D1">
        <w:rPr>
          <w:rFonts w:ascii="Helvetica Neue" w:hAnsi="Helvetica Neue"/>
        </w:rPr>
        <w:t xml:space="preserve"> (MCMC)</w:t>
      </w:r>
      <w:r w:rsidR="00680900">
        <w:rPr>
          <w:rFonts w:ascii="Helvetica Neue" w:hAnsi="Helvetica Neue"/>
        </w:rPr>
        <w:t xml:space="preserve"> </w:t>
      </w:r>
      <w:r w:rsidR="0024757E" w:rsidRPr="004A30D3">
        <w:rPr>
          <w:rFonts w:ascii="Helvetica Neue" w:hAnsi="Helvetica Neue"/>
        </w:rPr>
        <w:t>model</w:t>
      </w:r>
      <w:r w:rsidR="00556346" w:rsidRPr="004A30D3">
        <w:rPr>
          <w:rFonts w:ascii="Helvetica Neue" w:hAnsi="Helvetica Neue"/>
        </w:rPr>
        <w:t xml:space="preserve"> </w:t>
      </w:r>
      <w:r w:rsidR="00556346" w:rsidRPr="006A3078">
        <w:rPr>
          <w:rFonts w:ascii="Helvetica Neue" w:hAnsi="Helvetica Neue"/>
        </w:rPr>
        <w:t>[Fig 6]</w:t>
      </w:r>
      <w:r w:rsidR="00DC6654">
        <w:rPr>
          <w:rFonts w:ascii="Helvetica Neue" w:hAnsi="Helvetica Neue"/>
        </w:rPr>
        <w:t xml:space="preserve"> wa</w:t>
      </w:r>
      <w:r w:rsidR="00680900">
        <w:rPr>
          <w:rFonts w:ascii="Helvetica Neue" w:hAnsi="Helvetica Neue"/>
        </w:rPr>
        <w:t>s developed</w:t>
      </w:r>
      <w:r w:rsidR="0024757E" w:rsidRPr="004A30D3">
        <w:rPr>
          <w:rFonts w:ascii="Helvetica Neue" w:hAnsi="Helvetica Neue"/>
        </w:rPr>
        <w:t xml:space="preserve"> to simulate the pr</w:t>
      </w:r>
      <w:r w:rsidR="004C2867" w:rsidRPr="004A30D3">
        <w:rPr>
          <w:rFonts w:ascii="Helvetica Neue" w:hAnsi="Helvetica Neue"/>
        </w:rPr>
        <w:t>ogres</w:t>
      </w:r>
      <w:r w:rsidR="00DC6654">
        <w:rPr>
          <w:rFonts w:ascii="Helvetica Neue" w:hAnsi="Helvetica Neue"/>
        </w:rPr>
        <w:t>sion of heart disease by using</w:t>
      </w:r>
      <w:r w:rsidR="0024757E" w:rsidRPr="004A30D3">
        <w:rPr>
          <w:rFonts w:ascii="Helvetica Neue" w:hAnsi="Helvetica Neue"/>
        </w:rPr>
        <w:t xml:space="preserve"> cardiovascular disease risk factors </w:t>
      </w:r>
      <w:r w:rsidR="004C2867" w:rsidRPr="004A30D3">
        <w:rPr>
          <w:rFonts w:ascii="Helvetica Neue" w:hAnsi="Helvetica Neue"/>
        </w:rPr>
        <w:t>dow</w:t>
      </w:r>
      <w:r w:rsidR="00680900">
        <w:rPr>
          <w:rFonts w:ascii="Helvetica Neue" w:hAnsi="Helvetica Neue"/>
        </w:rPr>
        <w:t xml:space="preserve">nloaded from the </w:t>
      </w:r>
      <w:r w:rsidR="00680900" w:rsidRPr="00362BF0">
        <w:rPr>
          <w:rFonts w:ascii="Helvetica Neue" w:hAnsi="Helvetica Neue" w:cs="Helvetica Neue"/>
        </w:rPr>
        <w:t>UCI Machine Learning Repos</w:t>
      </w:r>
      <w:r w:rsidR="002341D1">
        <w:rPr>
          <w:rFonts w:ascii="Helvetica Neue" w:hAnsi="Helvetica Neue" w:cs="Helvetica Neue"/>
        </w:rPr>
        <w:t>itory: Heart Disease Data Set</w:t>
      </w:r>
      <w:r w:rsidR="004C2867" w:rsidRPr="004A30D3">
        <w:rPr>
          <w:rFonts w:ascii="Helvetica Neue" w:hAnsi="Helvetica Neue"/>
        </w:rPr>
        <w:t xml:space="preserve"> </w:t>
      </w:r>
      <w:r w:rsidR="007162E3" w:rsidRPr="006A3078">
        <w:rPr>
          <w:rFonts w:ascii="Helvetica Neue" w:hAnsi="Helvetica Neue"/>
        </w:rPr>
        <w:t xml:space="preserve">[Ref # 7]. </w:t>
      </w:r>
      <w:r w:rsidR="007162E3">
        <w:rPr>
          <w:rFonts w:ascii="Helvetica Neue" w:hAnsi="Helvetica Neue"/>
        </w:rPr>
        <w:t xml:space="preserve">This data </w:t>
      </w:r>
      <w:r w:rsidR="00A47F5F">
        <w:rPr>
          <w:rFonts w:ascii="Helvetica Neue" w:hAnsi="Helvetica Neue"/>
        </w:rPr>
        <w:t>was</w:t>
      </w:r>
      <w:r w:rsidR="007162E3">
        <w:rPr>
          <w:rFonts w:ascii="Helvetica Neue" w:hAnsi="Helvetica Neue"/>
        </w:rPr>
        <w:t xml:space="preserve"> wrangled and</w:t>
      </w:r>
      <w:r w:rsidR="00A47F5F">
        <w:rPr>
          <w:rFonts w:ascii="Helvetica Neue" w:hAnsi="Helvetica Neue"/>
        </w:rPr>
        <w:t xml:space="preserve"> </w:t>
      </w:r>
      <w:r w:rsidR="007162E3">
        <w:rPr>
          <w:rFonts w:ascii="Helvetica Neue" w:hAnsi="Helvetica Neue"/>
        </w:rPr>
        <w:t xml:space="preserve">then </w:t>
      </w:r>
      <w:r w:rsidR="00A47F5F">
        <w:rPr>
          <w:rFonts w:ascii="Helvetica Neue" w:hAnsi="Helvetica Neue"/>
        </w:rPr>
        <w:t xml:space="preserve">modified to add </w:t>
      </w:r>
      <w:r w:rsidR="00ED4077" w:rsidRPr="004A30D3">
        <w:rPr>
          <w:rFonts w:ascii="Helvetica Neue" w:hAnsi="Helvetica Neue"/>
        </w:rPr>
        <w:t>a T</w:t>
      </w:r>
      <w:r w:rsidR="004C2867" w:rsidRPr="004A30D3">
        <w:rPr>
          <w:rFonts w:ascii="Helvetica Neue" w:hAnsi="Helvetica Neue"/>
        </w:rPr>
        <w:t>ime</w:t>
      </w:r>
      <w:r w:rsidR="00ED4077" w:rsidRPr="004A30D3">
        <w:rPr>
          <w:rFonts w:ascii="Helvetica Neue" w:hAnsi="Helvetica Neue"/>
        </w:rPr>
        <w:t xml:space="preserve"> </w:t>
      </w:r>
      <w:r w:rsidR="004C2867" w:rsidRPr="004A30D3">
        <w:rPr>
          <w:rFonts w:ascii="Helvetica Neue" w:hAnsi="Helvetica Neue"/>
        </w:rPr>
        <w:t xml:space="preserve">series </w:t>
      </w:r>
      <w:r w:rsidR="007162E3">
        <w:rPr>
          <w:rFonts w:ascii="Helvetica Neue" w:hAnsi="Helvetica Neue"/>
        </w:rPr>
        <w:t xml:space="preserve">column </w:t>
      </w:r>
      <w:r w:rsidR="0024757E" w:rsidRPr="004A30D3">
        <w:rPr>
          <w:rFonts w:ascii="Helvetica Neue" w:hAnsi="Helvetica Neue"/>
        </w:rPr>
        <w:t xml:space="preserve">to </w:t>
      </w:r>
      <w:r w:rsidR="002341D1">
        <w:rPr>
          <w:rFonts w:ascii="Helvetica Neue" w:hAnsi="Helvetica Neue"/>
        </w:rPr>
        <w:t xml:space="preserve">facilitate </w:t>
      </w:r>
      <w:r w:rsidR="0024757E" w:rsidRPr="004A30D3">
        <w:rPr>
          <w:rFonts w:ascii="Helvetica Neue" w:hAnsi="Helvetica Neue"/>
        </w:rPr>
        <w:t>fit</w:t>
      </w:r>
      <w:r w:rsidR="002341D1">
        <w:rPr>
          <w:rFonts w:ascii="Helvetica Neue" w:hAnsi="Helvetica Neue"/>
        </w:rPr>
        <w:t>ting</w:t>
      </w:r>
      <w:r w:rsidR="0024757E" w:rsidRPr="004A30D3">
        <w:rPr>
          <w:rFonts w:ascii="Helvetica Neue" w:hAnsi="Helvetica Neue"/>
        </w:rPr>
        <w:t xml:space="preserve"> the data to a Monte Carlo Simulation model.</w:t>
      </w:r>
    </w:p>
    <w:p w14:paraId="7EC951A2" w14:textId="77777777" w:rsidR="008D0124" w:rsidRPr="004A30D3" w:rsidRDefault="008D0124" w:rsidP="00BA2BC5">
      <w:pPr>
        <w:rPr>
          <w:rFonts w:ascii="Helvetica Neue" w:hAnsi="Helvetica Neue"/>
        </w:rPr>
      </w:pPr>
    </w:p>
    <w:p w14:paraId="20EB30CA" w14:textId="626ADF1B" w:rsidR="00ED4077" w:rsidRPr="004A30D3" w:rsidRDefault="008D0124" w:rsidP="00BA2BC5">
      <w:pPr>
        <w:rPr>
          <w:rFonts w:ascii="Helvetica Neue" w:hAnsi="Helvetica Neue"/>
        </w:rPr>
      </w:pPr>
      <w:r w:rsidRPr="008D0124">
        <w:rPr>
          <w:rFonts w:ascii="Helvetica Neue" w:hAnsi="Helvetica Neue"/>
          <w:noProof/>
        </w:rPr>
        <w:drawing>
          <wp:anchor distT="0" distB="0" distL="114300" distR="114300" simplePos="0" relativeHeight="251932672" behindDoc="0" locked="0" layoutInCell="1" allowOverlap="1" wp14:anchorId="5F021D5B" wp14:editId="0C9007C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480945" cy="2872740"/>
            <wp:effectExtent l="0" t="0" r="8255" b="0"/>
            <wp:wrapThrough wrapText="bothSides">
              <wp:wrapPolygon edited="0">
                <wp:start x="0" y="0"/>
                <wp:lineTo x="0" y="21390"/>
                <wp:lineTo x="21451" y="21390"/>
                <wp:lineTo x="21451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5E3AA" w14:textId="77777777" w:rsidR="008D0124" w:rsidRDefault="008D0124" w:rsidP="004A3E6F">
      <w:pPr>
        <w:ind w:firstLine="360"/>
        <w:rPr>
          <w:rFonts w:ascii="Helvetica Neue" w:hAnsi="Helvetica Neue"/>
        </w:rPr>
      </w:pPr>
    </w:p>
    <w:p w14:paraId="1710EF86" w14:textId="6C9ACAE5" w:rsidR="004F3D36" w:rsidRDefault="00DA1688" w:rsidP="004A3E6F">
      <w:pPr>
        <w:ind w:firstLine="36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The </w:t>
      </w:r>
      <w:r w:rsidR="002341D1">
        <w:rPr>
          <w:rFonts w:ascii="Helvetica Neue" w:hAnsi="Helvetica Neue"/>
        </w:rPr>
        <w:t xml:space="preserve">MCMC </w:t>
      </w:r>
      <w:r w:rsidRPr="004A30D3">
        <w:rPr>
          <w:rFonts w:ascii="Helvetica Neue" w:hAnsi="Helvetica Neue"/>
        </w:rPr>
        <w:t>model was</w:t>
      </w:r>
      <w:r w:rsidR="00556346" w:rsidRPr="004A30D3">
        <w:rPr>
          <w:rFonts w:ascii="Helvetica Neue" w:hAnsi="Helvetica Neue"/>
        </w:rPr>
        <w:t xml:space="preserve"> created by reducing the description of the disease into a five state model as described by NY Heart Association (NYHA). The five stat</w:t>
      </w:r>
      <w:r w:rsidR="00ED4077" w:rsidRPr="004A30D3">
        <w:rPr>
          <w:rFonts w:ascii="Helvetica Neue" w:hAnsi="Helvetica Neue"/>
        </w:rPr>
        <w:t xml:space="preserve">es </w:t>
      </w:r>
      <w:r w:rsidR="00556346" w:rsidRPr="004A30D3">
        <w:rPr>
          <w:rFonts w:ascii="Helvetica Neue" w:hAnsi="Helvetica Neue"/>
        </w:rPr>
        <w:t xml:space="preserve">are </w:t>
      </w:r>
      <w:r w:rsidR="0024757E" w:rsidRPr="004A30D3">
        <w:rPr>
          <w:rFonts w:ascii="Helvetica Neue" w:hAnsi="Helvetica Neue"/>
        </w:rPr>
        <w:t>listed below and the progression</w:t>
      </w:r>
      <w:r w:rsidR="00556346" w:rsidRPr="004A30D3">
        <w:rPr>
          <w:rFonts w:ascii="Helvetica Neue" w:hAnsi="Helvetica Neue"/>
        </w:rPr>
        <w:t xml:space="preserve"> of the disease</w:t>
      </w:r>
      <w:r w:rsidR="0024757E" w:rsidRPr="004A30D3">
        <w:rPr>
          <w:rFonts w:ascii="Helvetica Neue" w:hAnsi="Helvetica Neue"/>
        </w:rPr>
        <w:t xml:space="preserve"> is as shown in </w:t>
      </w:r>
      <w:r w:rsidR="0024757E" w:rsidRPr="006A3078">
        <w:rPr>
          <w:rFonts w:ascii="Helvetica Neue" w:hAnsi="Helvetica Neue"/>
        </w:rPr>
        <w:t>Fig 2</w:t>
      </w:r>
      <w:r w:rsidR="0024757E" w:rsidRPr="004A30D3">
        <w:rPr>
          <w:rFonts w:ascii="Helvetica Neue" w:hAnsi="Helvetica Neue"/>
        </w:rPr>
        <w:t>.</w:t>
      </w:r>
      <w:r w:rsidR="00BE668A" w:rsidRPr="004A30D3">
        <w:rPr>
          <w:rFonts w:ascii="Helvetica Neue" w:hAnsi="Helvetica Neue"/>
        </w:rPr>
        <w:t xml:space="preserve"> </w:t>
      </w:r>
    </w:p>
    <w:p w14:paraId="42A50E61" w14:textId="7FC1B0BB" w:rsidR="00BA2BC5" w:rsidRPr="004A30D3" w:rsidRDefault="00BE668A" w:rsidP="00BA2BC5">
      <w:pPr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 </w:t>
      </w:r>
    </w:p>
    <w:p w14:paraId="01CFDD92" w14:textId="5223ED21" w:rsidR="00BE668A" w:rsidRPr="004A30D3" w:rsidRDefault="00ED4077" w:rsidP="00BE668A">
      <w:pPr>
        <w:pStyle w:val="ListParagraph"/>
        <w:numPr>
          <w:ilvl w:val="0"/>
          <w:numId w:val="5"/>
        </w:numPr>
        <w:rPr>
          <w:rFonts w:ascii="Helvetica Neue" w:hAnsi="Helvetica Neue"/>
        </w:rPr>
      </w:pPr>
      <w:r w:rsidRPr="004A30D3">
        <w:rPr>
          <w:rFonts w:ascii="Helvetica Neue" w:hAnsi="Helvetica Neue"/>
        </w:rPr>
        <w:t>State</w:t>
      </w:r>
      <w:r w:rsidR="00DA1688" w:rsidRPr="004A30D3">
        <w:rPr>
          <w:rFonts w:ascii="Helvetica Neue" w:hAnsi="Helvetica Neue"/>
        </w:rPr>
        <w:t xml:space="preserve"> 0</w:t>
      </w:r>
      <w:r w:rsidR="00BE668A" w:rsidRPr="004A30D3">
        <w:rPr>
          <w:rFonts w:ascii="Helvetica Neue" w:hAnsi="Helvetica Neue"/>
        </w:rPr>
        <w:t>: No-</w:t>
      </w:r>
      <w:r w:rsidR="00D21C2B" w:rsidRPr="004A30D3">
        <w:rPr>
          <w:rFonts w:ascii="Helvetica Neue" w:hAnsi="Helvetica Neue"/>
        </w:rPr>
        <w:t>heart disease</w:t>
      </w:r>
    </w:p>
    <w:p w14:paraId="38DF2B51" w14:textId="66D6C354" w:rsidR="00BE668A" w:rsidRPr="004A30D3" w:rsidRDefault="00ED4077" w:rsidP="00BE668A">
      <w:pPr>
        <w:pStyle w:val="ListParagraph"/>
        <w:numPr>
          <w:ilvl w:val="0"/>
          <w:numId w:val="5"/>
        </w:numPr>
        <w:rPr>
          <w:rFonts w:ascii="Helvetica Neue" w:hAnsi="Helvetica Neue"/>
        </w:rPr>
      </w:pPr>
      <w:r w:rsidRPr="004A30D3">
        <w:rPr>
          <w:rFonts w:ascii="Helvetica Neue" w:hAnsi="Helvetica Neue"/>
        </w:rPr>
        <w:t>State</w:t>
      </w:r>
      <w:r w:rsidR="00DA1688" w:rsidRPr="004A30D3">
        <w:rPr>
          <w:rFonts w:ascii="Helvetica Neue" w:hAnsi="Helvetica Neue"/>
        </w:rPr>
        <w:t xml:space="preserve"> 1</w:t>
      </w:r>
      <w:r w:rsidR="00BE668A" w:rsidRPr="004A30D3">
        <w:rPr>
          <w:rFonts w:ascii="Helvetica Neue" w:hAnsi="Helvetica Neue"/>
        </w:rPr>
        <w:t xml:space="preserve">: Mild </w:t>
      </w:r>
    </w:p>
    <w:p w14:paraId="26941B2E" w14:textId="040CBA0B" w:rsidR="00BE668A" w:rsidRPr="004A30D3" w:rsidRDefault="00ED4077" w:rsidP="00BE668A">
      <w:pPr>
        <w:pStyle w:val="ListParagraph"/>
        <w:numPr>
          <w:ilvl w:val="0"/>
          <w:numId w:val="5"/>
        </w:numPr>
        <w:rPr>
          <w:rFonts w:ascii="Helvetica Neue" w:hAnsi="Helvetica Neue"/>
        </w:rPr>
      </w:pPr>
      <w:r w:rsidRPr="004A30D3">
        <w:rPr>
          <w:rFonts w:ascii="Helvetica Neue" w:hAnsi="Helvetica Neue"/>
        </w:rPr>
        <w:t>State</w:t>
      </w:r>
      <w:r w:rsidR="00DA1688" w:rsidRPr="004A30D3">
        <w:rPr>
          <w:rFonts w:ascii="Helvetica Neue" w:hAnsi="Helvetica Neue"/>
        </w:rPr>
        <w:t xml:space="preserve"> 2</w:t>
      </w:r>
      <w:r w:rsidR="00BE668A" w:rsidRPr="004A30D3">
        <w:rPr>
          <w:rFonts w:ascii="Helvetica Neue" w:hAnsi="Helvetica Neue"/>
        </w:rPr>
        <w:t>: Moderate</w:t>
      </w:r>
    </w:p>
    <w:p w14:paraId="248F64DB" w14:textId="6B5C814C" w:rsidR="00BE668A" w:rsidRPr="004A30D3" w:rsidRDefault="00ED4077" w:rsidP="00BE668A">
      <w:pPr>
        <w:pStyle w:val="ListParagraph"/>
        <w:numPr>
          <w:ilvl w:val="0"/>
          <w:numId w:val="5"/>
        </w:numPr>
        <w:rPr>
          <w:rFonts w:ascii="Helvetica Neue" w:hAnsi="Helvetica Neue"/>
        </w:rPr>
      </w:pPr>
      <w:r w:rsidRPr="004A30D3">
        <w:rPr>
          <w:rFonts w:ascii="Helvetica Neue" w:hAnsi="Helvetica Neue"/>
        </w:rPr>
        <w:t>State</w:t>
      </w:r>
      <w:r w:rsidR="00DA1688" w:rsidRPr="004A30D3">
        <w:rPr>
          <w:rFonts w:ascii="Helvetica Neue" w:hAnsi="Helvetica Neue"/>
        </w:rPr>
        <w:t xml:space="preserve"> 3</w:t>
      </w:r>
      <w:r w:rsidR="00BE668A" w:rsidRPr="004A30D3">
        <w:rPr>
          <w:rFonts w:ascii="Helvetica Neue" w:hAnsi="Helvetica Neue"/>
        </w:rPr>
        <w:t>: Severe</w:t>
      </w:r>
    </w:p>
    <w:p w14:paraId="347A0934" w14:textId="65425835" w:rsidR="00556346" w:rsidRDefault="00ED4077" w:rsidP="005232EB">
      <w:pPr>
        <w:pStyle w:val="ListParagraph"/>
        <w:numPr>
          <w:ilvl w:val="0"/>
          <w:numId w:val="5"/>
        </w:numPr>
        <w:rPr>
          <w:rFonts w:ascii="Helvetica Neue" w:hAnsi="Helvetica Neue"/>
        </w:rPr>
      </w:pPr>
      <w:r w:rsidRPr="004A30D3">
        <w:rPr>
          <w:rFonts w:ascii="Helvetica Neue" w:hAnsi="Helvetica Neue"/>
        </w:rPr>
        <w:t>State</w:t>
      </w:r>
      <w:r w:rsidR="00DA1688" w:rsidRPr="004A30D3">
        <w:rPr>
          <w:rFonts w:ascii="Helvetica Neue" w:hAnsi="Helvetica Neue"/>
        </w:rPr>
        <w:t xml:space="preserve"> 4</w:t>
      </w:r>
      <w:r w:rsidR="00BE668A" w:rsidRPr="004A30D3">
        <w:rPr>
          <w:rFonts w:ascii="Helvetica Neue" w:hAnsi="Helvetica Neue"/>
        </w:rPr>
        <w:t>: Death</w:t>
      </w:r>
    </w:p>
    <w:p w14:paraId="44A5F9F5" w14:textId="77777777" w:rsidR="004F3D36" w:rsidRPr="004A30D3" w:rsidRDefault="004F3D36" w:rsidP="005C3A32">
      <w:pPr>
        <w:pStyle w:val="ListParagraph"/>
        <w:rPr>
          <w:rFonts w:ascii="Helvetica Neue" w:hAnsi="Helvetica Neue"/>
        </w:rPr>
      </w:pPr>
    </w:p>
    <w:p w14:paraId="211A36F7" w14:textId="587CBF27" w:rsidR="008D0124" w:rsidRDefault="004A3E6F" w:rsidP="00D239FA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</w:p>
    <w:p w14:paraId="0130735E" w14:textId="77777777" w:rsidR="008D0124" w:rsidRDefault="008D0124" w:rsidP="00D239FA">
      <w:pPr>
        <w:rPr>
          <w:rFonts w:ascii="Helvetica Neue" w:hAnsi="Helvetica Neue"/>
        </w:rPr>
      </w:pPr>
    </w:p>
    <w:p w14:paraId="3AC692E9" w14:textId="44BE0E0A" w:rsidR="008D0124" w:rsidRDefault="008D0124" w:rsidP="00D239FA">
      <w:pPr>
        <w:rPr>
          <w:rFonts w:ascii="Helvetica Neue" w:hAnsi="Helvetica Neu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12E3E87" wp14:editId="08720D70">
                <wp:simplePos x="0" y="0"/>
                <wp:positionH relativeFrom="column">
                  <wp:posOffset>-177800</wp:posOffset>
                </wp:positionH>
                <wp:positionV relativeFrom="paragraph">
                  <wp:posOffset>105410</wp:posOffset>
                </wp:positionV>
                <wp:extent cx="3543935" cy="345440"/>
                <wp:effectExtent l="0" t="0" r="12065" b="10160"/>
                <wp:wrapThrough wrapText="bothSides">
                  <wp:wrapPolygon edited="0">
                    <wp:start x="0" y="0"/>
                    <wp:lineTo x="0" y="20647"/>
                    <wp:lineTo x="21519" y="20647"/>
                    <wp:lineTo x="21519" y="0"/>
                    <wp:lineTo x="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935" cy="345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4CB5A0" w14:textId="064C4456" w:rsidR="00650415" w:rsidRPr="008D0124" w:rsidRDefault="008D0124" w:rsidP="008D0124">
                            <w:pPr>
                              <w:pStyle w:val="Caption"/>
                              <w:rPr>
                                <w:rFonts w:ascii="Helvetica Neue" w:hAnsi="Helvetica Neue" w:cs="Times New Roman"/>
                                <w:sz w:val="24"/>
                              </w:rPr>
                            </w:pPr>
                            <w:r w:rsidRPr="008D0124">
                              <w:rPr>
                                <w:rFonts w:ascii="Helvetica Neue" w:hAnsi="Helvetica Neue"/>
                                <w:b/>
                                <w:sz w:val="24"/>
                              </w:rPr>
                              <w:t xml:space="preserve">     </w:t>
                            </w:r>
                            <w:r w:rsidR="00650415" w:rsidRPr="008D0124">
                              <w:rPr>
                                <w:rFonts w:ascii="Helvetica Neue" w:hAnsi="Helvetica Neue"/>
                                <w:b/>
                                <w:sz w:val="24"/>
                              </w:rPr>
                              <w:t xml:space="preserve">Fig 2: </w:t>
                            </w:r>
                            <w:r w:rsidR="00650415" w:rsidRPr="008D0124">
                              <w:rPr>
                                <w:rFonts w:ascii="Helvetica Neue" w:hAnsi="Helvetica Neue"/>
                                <w:sz w:val="24"/>
                              </w:rPr>
                              <w:t>Stages in the progression of heart disease</w:t>
                            </w:r>
                          </w:p>
                          <w:p w14:paraId="17D925EE" w14:textId="0D70467C" w:rsidR="00650415" w:rsidRPr="001C1E5D" w:rsidRDefault="00650415" w:rsidP="008D0124">
                            <w:pPr>
                              <w:pStyle w:val="Caption"/>
                              <w:ind w:left="720"/>
                              <w:rPr>
                                <w:rFonts w:ascii="Helvetica Neue" w:hAnsi="Helvetica Neue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E3E87" id="Text_x0020_Box_x0020_24" o:spid="_x0000_s1027" type="#_x0000_t202" style="position:absolute;margin-left:-14pt;margin-top:8.3pt;width:279.05pt;height:27.2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" stroked="f">
                <v:textbox inset="0,0,0,0">
                  <w:txbxContent>
                    <w:p w14:paraId="274CB5A0" w14:textId="064C4456" w:rsidR="00650415" w:rsidRPr="008D0124" w:rsidRDefault="008D0124" w:rsidP="008D0124">
                      <w:pPr>
                        <w:pStyle w:val="Caption"/>
                        <w:rPr>
                          <w:rFonts w:ascii="Helvetica Neue" w:hAnsi="Helvetica Neue" w:cs="Times New Roman"/>
                          <w:sz w:val="24"/>
                        </w:rPr>
                      </w:pPr>
                      <w:r w:rsidRPr="008D0124">
                        <w:rPr>
                          <w:rFonts w:ascii="Helvetica Neue" w:hAnsi="Helvetica Neue"/>
                          <w:b/>
                          <w:sz w:val="24"/>
                        </w:rPr>
                        <w:t xml:space="preserve">     </w:t>
                      </w:r>
                      <w:r w:rsidR="00650415" w:rsidRPr="008D0124">
                        <w:rPr>
                          <w:rFonts w:ascii="Helvetica Neue" w:hAnsi="Helvetica Neue"/>
                          <w:b/>
                          <w:sz w:val="24"/>
                        </w:rPr>
                        <w:t xml:space="preserve">Fig 2: </w:t>
                      </w:r>
                      <w:r w:rsidR="00650415" w:rsidRPr="008D0124">
                        <w:rPr>
                          <w:rFonts w:ascii="Helvetica Neue" w:hAnsi="Helvetica Neue"/>
                          <w:sz w:val="24"/>
                        </w:rPr>
                        <w:t>Stages in the progression of heart disease</w:t>
                      </w:r>
                    </w:p>
                    <w:p w14:paraId="17D925EE" w14:textId="0D70467C" w:rsidR="00650415" w:rsidRPr="001C1E5D" w:rsidRDefault="00650415" w:rsidP="008D0124">
                      <w:pPr>
                        <w:pStyle w:val="Caption"/>
                        <w:ind w:left="720"/>
                        <w:rPr>
                          <w:rFonts w:ascii="Helvetica Neue" w:hAnsi="Helvetica Neue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EFEC7DA" w14:textId="77777777" w:rsidR="008D0124" w:rsidRDefault="008D0124" w:rsidP="00D239FA">
      <w:pPr>
        <w:rPr>
          <w:rFonts w:ascii="Helvetica Neue" w:hAnsi="Helvetica Neue"/>
        </w:rPr>
      </w:pPr>
    </w:p>
    <w:p w14:paraId="1A7A250E" w14:textId="77777777" w:rsidR="008D0124" w:rsidRDefault="008D0124" w:rsidP="00D239FA">
      <w:pPr>
        <w:rPr>
          <w:rFonts w:ascii="Helvetica Neue" w:hAnsi="Helvetica Neue"/>
        </w:rPr>
      </w:pPr>
    </w:p>
    <w:p w14:paraId="46242197" w14:textId="589FB9D3" w:rsidR="00650415" w:rsidRPr="008D0124" w:rsidRDefault="007162E3" w:rsidP="008D0124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The </w:t>
      </w:r>
      <w:r w:rsidR="002341D1">
        <w:rPr>
          <w:rFonts w:ascii="Helvetica Neue" w:hAnsi="Helvetica Neue"/>
        </w:rPr>
        <w:t>Heart Disease dataset contained</w:t>
      </w:r>
      <w:r w:rsidR="00A21278" w:rsidRPr="004A30D3">
        <w:rPr>
          <w:rFonts w:ascii="Helvetica Neue" w:hAnsi="Helvetica Neue"/>
        </w:rPr>
        <w:t xml:space="preserve"> information </w:t>
      </w:r>
      <w:r w:rsidR="002341D1">
        <w:rPr>
          <w:rFonts w:ascii="Helvetica Neue" w:hAnsi="Helvetica Neue"/>
        </w:rPr>
        <w:t>on</w:t>
      </w:r>
      <w:r w:rsidR="00A21278" w:rsidRPr="004A30D3">
        <w:rPr>
          <w:rFonts w:ascii="Helvetica Neue" w:hAnsi="Helvetica Neue"/>
        </w:rPr>
        <w:t xml:space="preserve"> symptoms</w:t>
      </w:r>
      <w:r>
        <w:rPr>
          <w:rFonts w:ascii="Helvetica Neue" w:hAnsi="Helvetica Neue"/>
        </w:rPr>
        <w:t xml:space="preserve">, </w:t>
      </w:r>
      <w:r w:rsidR="00ED4077" w:rsidRPr="004A30D3">
        <w:rPr>
          <w:rFonts w:ascii="Helvetica Neue" w:hAnsi="Helvetica Neue"/>
        </w:rPr>
        <w:t xml:space="preserve">risk factors </w:t>
      </w:r>
      <w:r w:rsidR="002341D1">
        <w:rPr>
          <w:rFonts w:ascii="Helvetica Neue" w:hAnsi="Helvetica Neue"/>
        </w:rPr>
        <w:t xml:space="preserve">and the Disease </w:t>
      </w:r>
      <w:r>
        <w:rPr>
          <w:rFonts w:ascii="Helvetica Neue" w:hAnsi="Helvetica Neue"/>
        </w:rPr>
        <w:t>State of the patient.</w:t>
      </w:r>
      <w:r w:rsidR="00556346" w:rsidRPr="004A30D3">
        <w:rPr>
          <w:rFonts w:ascii="Helvetica Neue" w:hAnsi="Helvetica Neue"/>
        </w:rPr>
        <w:t xml:space="preserve"> </w:t>
      </w:r>
      <w:r w:rsidR="00650415" w:rsidRPr="004A30D3">
        <w:rPr>
          <w:rFonts w:ascii="Helvetica Neue" w:hAnsi="Helvetica Neue"/>
        </w:rPr>
        <w:t xml:space="preserve">The </w:t>
      </w:r>
      <w:r w:rsidR="00650415">
        <w:rPr>
          <w:rFonts w:ascii="Helvetica Neue" w:hAnsi="Helvetica Neue"/>
        </w:rPr>
        <w:t xml:space="preserve">MCMC </w:t>
      </w:r>
      <w:r w:rsidR="00650415" w:rsidRPr="004A30D3">
        <w:rPr>
          <w:rFonts w:ascii="Helvetica Neue" w:hAnsi="Helvetica Neue"/>
        </w:rPr>
        <w:t xml:space="preserve">model </w:t>
      </w:r>
      <w:r w:rsidR="00650415" w:rsidRPr="006A3078">
        <w:rPr>
          <w:rFonts w:ascii="Helvetica Neue" w:hAnsi="Helvetica Neue"/>
        </w:rPr>
        <w:t>[Fig 3]</w:t>
      </w:r>
      <w:r w:rsidR="00650415">
        <w:rPr>
          <w:rFonts w:ascii="Helvetica Neue" w:hAnsi="Helvetica Neue"/>
        </w:rPr>
        <w:t xml:space="preserve"> </w:t>
      </w:r>
      <w:r w:rsidR="00650415" w:rsidRPr="004A30D3">
        <w:rPr>
          <w:rFonts w:ascii="Helvetica Neue" w:hAnsi="Helvetica Neue"/>
        </w:rPr>
        <w:t xml:space="preserve">was </w:t>
      </w:r>
      <w:r w:rsidR="00650415">
        <w:rPr>
          <w:rFonts w:ascii="Helvetica Neue" w:hAnsi="Helvetica Neue"/>
        </w:rPr>
        <w:t xml:space="preserve">then </w:t>
      </w:r>
      <w:r w:rsidR="00650415" w:rsidRPr="004A30D3">
        <w:rPr>
          <w:rFonts w:ascii="Helvetica Neue" w:hAnsi="Helvetica Neue"/>
        </w:rPr>
        <w:t>used to predict events that occur with</w:t>
      </w:r>
      <w:r w:rsidR="00650415">
        <w:rPr>
          <w:rFonts w:ascii="Helvetica Neue" w:hAnsi="Helvetica Neue"/>
        </w:rPr>
        <w:t xml:space="preserve">in the </w:t>
      </w:r>
      <w:r w:rsidR="00650415" w:rsidRPr="004A30D3">
        <w:rPr>
          <w:rFonts w:ascii="Helvetica Neue" w:hAnsi="Helvetica Neue"/>
        </w:rPr>
        <w:t>data at fixed intervals.</w:t>
      </w:r>
      <w:r w:rsidR="00650415" w:rsidRPr="00650415">
        <w:rPr>
          <w:rFonts w:ascii="Helvetica Neue" w:hAnsi="Helvetica Neue"/>
        </w:rPr>
        <w:t xml:space="preserve"> </w:t>
      </w:r>
      <w:r w:rsidR="00650415">
        <w:rPr>
          <w:rFonts w:ascii="Helvetica Neue" w:hAnsi="Helvetica Neue"/>
        </w:rPr>
        <w:t xml:space="preserve">The flow diagram above shows the flow of a patient through the model and </w:t>
      </w:r>
      <w:r w:rsidR="00650415" w:rsidRPr="004A30D3">
        <w:rPr>
          <w:rFonts w:ascii="Helvetica Neue" w:hAnsi="Helvetica Neue"/>
        </w:rPr>
        <w:t>is described probabilistically as a set of transitions among the</w:t>
      </w:r>
      <w:r w:rsidR="00650415">
        <w:rPr>
          <w:rFonts w:ascii="Helvetica Neue" w:hAnsi="Helvetica Neue"/>
        </w:rPr>
        <w:t xml:space="preserve"> states in fixed duration (per year</w:t>
      </w:r>
      <w:r w:rsidR="00650415" w:rsidRPr="004A30D3">
        <w:rPr>
          <w:rFonts w:ascii="Helvetica Neue" w:hAnsi="Helvetica Neue"/>
        </w:rPr>
        <w:t>).</w:t>
      </w:r>
      <w:r w:rsidR="008D0124">
        <w:rPr>
          <w:rFonts w:ascii="Helvetica Neue" w:hAnsi="Helvetica Neue"/>
          <w:b/>
        </w:rPr>
        <w:t xml:space="preserve"> </w:t>
      </w:r>
      <w:r w:rsidR="00650415" w:rsidRPr="004A30D3">
        <w:rPr>
          <w:rFonts w:ascii="Helvetica Neue" w:hAnsi="Helvetica Neue"/>
        </w:rPr>
        <w:t>The likelihood of mak</w:t>
      </w:r>
      <w:r w:rsidR="00650415">
        <w:rPr>
          <w:rFonts w:ascii="Helvetica Neue" w:hAnsi="Helvetica Neue"/>
        </w:rPr>
        <w:t xml:space="preserve">ing a transition from </w:t>
      </w:r>
      <w:r w:rsidR="00650415">
        <w:rPr>
          <w:rFonts w:ascii="Helvetica Neue" w:hAnsi="Helvetica Neue"/>
        </w:rPr>
        <w:lastRenderedPageBreak/>
        <w:t>one state to the next is defined as a</w:t>
      </w:r>
      <w:r w:rsidR="00650415" w:rsidRPr="004A30D3">
        <w:rPr>
          <w:rFonts w:ascii="Helvetica Neue" w:hAnsi="Helvetica Neue"/>
        </w:rPr>
        <w:t xml:space="preserve"> se</w:t>
      </w:r>
      <w:r w:rsidR="00650415">
        <w:rPr>
          <w:rFonts w:ascii="Helvetica Neue" w:hAnsi="Helvetica Neue"/>
        </w:rPr>
        <w:t>t of transition probabilities</w:t>
      </w:r>
      <w:r w:rsidR="00650415" w:rsidRPr="004A30D3">
        <w:rPr>
          <w:rFonts w:ascii="Helvetica Neue" w:hAnsi="Helvetica Neue"/>
        </w:rPr>
        <w:t>.</w:t>
      </w:r>
      <w:r w:rsidR="00650415" w:rsidRPr="00650415">
        <w:rPr>
          <w:rFonts w:ascii="Helvetica Neue" w:hAnsi="Helvetica Neue"/>
        </w:rPr>
        <w:t xml:space="preserve"> </w:t>
      </w:r>
      <w:r w:rsidR="00650415">
        <w:rPr>
          <w:rFonts w:ascii="Helvetica Neue" w:hAnsi="Helvetica Neue"/>
        </w:rPr>
        <w:t>Effects of an i</w:t>
      </w:r>
      <w:r w:rsidR="00650415" w:rsidRPr="004A30D3">
        <w:rPr>
          <w:rFonts w:ascii="Helvetica Neue" w:hAnsi="Helvetica Neue"/>
        </w:rPr>
        <w:t>ntervention will be assessed mathematically</w:t>
      </w:r>
      <w:r w:rsidR="00650415">
        <w:rPr>
          <w:rFonts w:ascii="Helvetica Neue" w:hAnsi="Helvetica Neue"/>
        </w:rPr>
        <w:t xml:space="preserve"> by adjusting t</w:t>
      </w:r>
      <w:r w:rsidR="00650415" w:rsidRPr="001C7E30">
        <w:rPr>
          <w:rFonts w:ascii="Helvetica Neue" w:hAnsi="Helvetica Neue"/>
        </w:rPr>
        <w:t>he transition probabilities among the states</w:t>
      </w:r>
      <w:r w:rsidR="00650415">
        <w:rPr>
          <w:rFonts w:ascii="Helvetica Neue" w:hAnsi="Helvetica Neue"/>
        </w:rPr>
        <w:t>.</w:t>
      </w:r>
      <w:r w:rsidR="00650415" w:rsidRPr="00650415">
        <w:rPr>
          <w:rFonts w:ascii="Helvetica Neue" w:hAnsi="Helvetica Neue"/>
        </w:rPr>
        <w:t xml:space="preserve"> </w:t>
      </w:r>
      <w:r w:rsidR="00650415">
        <w:rPr>
          <w:rFonts w:ascii="Helvetica Neue" w:hAnsi="Helvetica Neue"/>
        </w:rPr>
        <w:t>These interventions will be implementing by</w:t>
      </w:r>
      <w:r w:rsidR="00650415" w:rsidRPr="001C7E30">
        <w:rPr>
          <w:rFonts w:ascii="Helvetica Neue" w:hAnsi="Helvetica Neue"/>
        </w:rPr>
        <w:t xml:space="preserve"> </w:t>
      </w:r>
      <w:r w:rsidR="00650415">
        <w:rPr>
          <w:rFonts w:ascii="Helvetica Neue" w:hAnsi="Helvetica Neue"/>
        </w:rPr>
        <w:t>increasing the probability of an individual staying in their current Disease State or increasing the probability that a patient will move to a less severe disease state.</w:t>
      </w:r>
      <w:r w:rsidR="00650415" w:rsidRPr="00650415">
        <w:rPr>
          <w:rFonts w:ascii="Helvetica Neue" w:hAnsi="Helvetica Neue"/>
        </w:rPr>
        <w:t xml:space="preserve"> </w:t>
      </w:r>
      <w:r w:rsidR="00650415">
        <w:rPr>
          <w:rFonts w:ascii="Helvetica Neue" w:hAnsi="Helvetica Neue"/>
        </w:rPr>
        <w:t>Effects of an i</w:t>
      </w:r>
      <w:r w:rsidR="00650415" w:rsidRPr="004A30D3">
        <w:rPr>
          <w:rFonts w:ascii="Helvetica Neue" w:hAnsi="Helvetica Neue"/>
        </w:rPr>
        <w:t>ntervention will be assessed mathematically</w:t>
      </w:r>
      <w:r w:rsidR="00650415">
        <w:rPr>
          <w:rFonts w:ascii="Helvetica Neue" w:hAnsi="Helvetica Neue"/>
        </w:rPr>
        <w:t xml:space="preserve"> by adjusting t</w:t>
      </w:r>
      <w:r w:rsidR="00650415" w:rsidRPr="001C7E30">
        <w:rPr>
          <w:rFonts w:ascii="Helvetica Neue" w:hAnsi="Helvetica Neue"/>
        </w:rPr>
        <w:t>he transition probabilities among the states</w:t>
      </w:r>
      <w:r w:rsidR="00650415">
        <w:rPr>
          <w:rFonts w:ascii="Helvetica Neue" w:hAnsi="Helvetica Neue"/>
        </w:rPr>
        <w:t xml:space="preserve">. </w:t>
      </w:r>
    </w:p>
    <w:p w14:paraId="3F26F474" w14:textId="3A7D2E67" w:rsidR="00F64A13" w:rsidRPr="004A30D3" w:rsidRDefault="00F64A13" w:rsidP="00650415">
      <w:pPr>
        <w:rPr>
          <w:rFonts w:ascii="Helvetica Neue" w:hAnsi="Helvetica Neue"/>
          <w:b/>
        </w:rPr>
      </w:pPr>
    </w:p>
    <w:p w14:paraId="5E3C70F3" w14:textId="7C374265" w:rsidR="005232EB" w:rsidRDefault="004D1E2E" w:rsidP="004D1E2E">
      <w:pPr>
        <w:rPr>
          <w:rFonts w:ascii="Helvetica Neue" w:hAnsi="Helvetica Neue"/>
          <w:b/>
        </w:rPr>
      </w:pPr>
      <w:r w:rsidRPr="004D1E2E">
        <w:rPr>
          <w:rFonts w:ascii="Helvetica Neue" w:hAnsi="Helvetica Neue"/>
          <w:b/>
          <w:noProof/>
        </w:rPr>
        <w:drawing>
          <wp:inline distT="0" distB="0" distL="0" distR="0" wp14:anchorId="6EFB1EEA" wp14:editId="72ECC9E9">
            <wp:extent cx="5943600" cy="199517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EE81" w14:textId="0BB60BA0" w:rsidR="004D1E2E" w:rsidRPr="004D1E2E" w:rsidRDefault="004D1E2E" w:rsidP="004D1E2E">
      <w:pPr>
        <w:rPr>
          <w:rFonts w:ascii="Helvetica Neue" w:hAnsi="Helvetica Neue"/>
          <w:i/>
          <w:sz w:val="22"/>
        </w:rPr>
      </w:pP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  <w:t xml:space="preserve">Fig 3: </w:t>
      </w:r>
      <w:r w:rsidRPr="004D1E2E">
        <w:rPr>
          <w:rFonts w:ascii="Helvetica Neue" w:hAnsi="Helvetica Neue"/>
          <w:i/>
          <w:sz w:val="22"/>
        </w:rPr>
        <w:t xml:space="preserve">Flow Diagram of the </w:t>
      </w:r>
      <w:r>
        <w:rPr>
          <w:rFonts w:ascii="Helvetica Neue" w:hAnsi="Helvetica Neue"/>
          <w:i/>
          <w:sz w:val="22"/>
        </w:rPr>
        <w:t xml:space="preserve">simulation </w:t>
      </w:r>
      <w:r w:rsidRPr="004D1E2E">
        <w:rPr>
          <w:rFonts w:ascii="Helvetica Neue" w:hAnsi="Helvetica Neue"/>
          <w:i/>
          <w:sz w:val="22"/>
        </w:rPr>
        <w:t>process</w:t>
      </w:r>
    </w:p>
    <w:p w14:paraId="325E405D" w14:textId="77777777" w:rsidR="001C7E30" w:rsidRPr="004A30D3" w:rsidRDefault="001C7E30" w:rsidP="007D5444">
      <w:pPr>
        <w:pStyle w:val="ListParagraph"/>
        <w:ind w:left="0"/>
        <w:rPr>
          <w:rFonts w:ascii="Helvetica Neue" w:hAnsi="Helvetica Neue"/>
          <w:b/>
        </w:rPr>
      </w:pPr>
    </w:p>
    <w:p w14:paraId="279BF349" w14:textId="376AC70F" w:rsidR="004F3D36" w:rsidRPr="00947F45" w:rsidRDefault="004F3D36" w:rsidP="007413E5">
      <w:pPr>
        <w:rPr>
          <w:rFonts w:ascii="Helvetica Neue" w:hAnsi="Helvetica Neue"/>
          <w:i/>
          <w:u w:val="single"/>
        </w:rPr>
      </w:pPr>
      <w:r w:rsidRPr="00947F45">
        <w:rPr>
          <w:rFonts w:ascii="Helvetica Neue" w:hAnsi="Helvetica Neue"/>
          <w:i/>
          <w:u w:val="single"/>
        </w:rPr>
        <w:t>Assumptions</w:t>
      </w:r>
      <w:r w:rsidR="00947F45">
        <w:rPr>
          <w:rFonts w:ascii="Helvetica Neue" w:hAnsi="Helvetica Neue"/>
          <w:i/>
          <w:u w:val="single"/>
        </w:rPr>
        <w:t>:</w:t>
      </w:r>
    </w:p>
    <w:p w14:paraId="484935D1" w14:textId="7E3C1838" w:rsidR="00F60288" w:rsidRDefault="00604728" w:rsidP="004A3E6F">
      <w:pPr>
        <w:ind w:firstLine="720"/>
        <w:rPr>
          <w:rFonts w:ascii="Helvetica Neue" w:hAnsi="Helvetica Neue"/>
        </w:rPr>
      </w:pPr>
      <w:r>
        <w:rPr>
          <w:rFonts w:ascii="Helvetica Neue" w:hAnsi="Helvetica Neue"/>
        </w:rPr>
        <w:t>A patient in this</w:t>
      </w:r>
      <w:r w:rsidR="003F7486">
        <w:rPr>
          <w:rFonts w:ascii="Helvetica Neue" w:hAnsi="Helvetica Neue"/>
        </w:rPr>
        <w:t xml:space="preserve"> MCMC</w:t>
      </w:r>
      <w:r w:rsidR="005232EB" w:rsidRPr="004A30D3">
        <w:rPr>
          <w:rFonts w:ascii="Helvetica Neue" w:hAnsi="Helvetica Neue"/>
        </w:rPr>
        <w:t xml:space="preserve"> model</w:t>
      </w:r>
      <w:r w:rsidR="003330BF" w:rsidRPr="004A30D3">
        <w:rPr>
          <w:rFonts w:ascii="Helvetica Neue" w:hAnsi="Helvetica Neue"/>
        </w:rPr>
        <w:t xml:space="preserve"> </w:t>
      </w:r>
      <w:r w:rsidR="005232EB" w:rsidRPr="004A30D3">
        <w:rPr>
          <w:rFonts w:ascii="Helvetica Neue" w:hAnsi="Helvetica Neue"/>
        </w:rPr>
        <w:t>is</w:t>
      </w:r>
      <w:r w:rsidR="001C7E30">
        <w:rPr>
          <w:rFonts w:ascii="Helvetica Neue" w:hAnsi="Helvetica Neue"/>
        </w:rPr>
        <w:t xml:space="preserve"> always in one </w:t>
      </w:r>
      <w:r w:rsidR="003330BF" w:rsidRPr="004A30D3">
        <w:rPr>
          <w:rFonts w:ascii="Helvetica Neue" w:hAnsi="Helvetica Neue"/>
        </w:rPr>
        <w:t xml:space="preserve">of </w:t>
      </w:r>
      <w:r w:rsidR="003F7486">
        <w:rPr>
          <w:rFonts w:ascii="Helvetica Neue" w:hAnsi="Helvetica Neue"/>
        </w:rPr>
        <w:t>five</w:t>
      </w:r>
      <w:r w:rsidR="001C7E30">
        <w:rPr>
          <w:rFonts w:ascii="Helvetica Neue" w:hAnsi="Helvetica Neue"/>
        </w:rPr>
        <w:t xml:space="preserve"> </w:t>
      </w:r>
      <w:r w:rsidR="003330BF" w:rsidRPr="004A30D3">
        <w:rPr>
          <w:rFonts w:ascii="Helvetica Neue" w:hAnsi="Helvetica Neue"/>
        </w:rPr>
        <w:t>discrete states called Markov states. The events</w:t>
      </w:r>
      <w:r w:rsidR="003F7486">
        <w:rPr>
          <w:rFonts w:ascii="Helvetica Neue" w:hAnsi="Helvetica Neue"/>
        </w:rPr>
        <w:t xml:space="preserve"> in this model</w:t>
      </w:r>
      <w:r w:rsidR="003330BF" w:rsidRPr="004A30D3">
        <w:rPr>
          <w:rFonts w:ascii="Helvetica Neue" w:hAnsi="Helvetica Neue"/>
        </w:rPr>
        <w:t xml:space="preserve"> are represented by transitions from one state to the other. As </w:t>
      </w:r>
      <w:r w:rsidR="00EF56E3">
        <w:rPr>
          <w:rFonts w:ascii="Helvetica Neue" w:hAnsi="Helvetica Neue"/>
        </w:rPr>
        <w:t>patient</w:t>
      </w:r>
      <w:r w:rsidR="000277E9">
        <w:rPr>
          <w:rFonts w:ascii="Helvetica Neue" w:hAnsi="Helvetica Neue"/>
        </w:rPr>
        <w:t>s</w:t>
      </w:r>
      <w:r w:rsidR="00EF56E3">
        <w:rPr>
          <w:rFonts w:ascii="Helvetica Neue" w:hAnsi="Helvetica Neue"/>
        </w:rPr>
        <w:t xml:space="preserve"> </w:t>
      </w:r>
      <w:r w:rsidR="000277E9" w:rsidRPr="004A30D3">
        <w:rPr>
          <w:rFonts w:ascii="Helvetica Neue" w:hAnsi="Helvetica Neue"/>
        </w:rPr>
        <w:t>progress</w:t>
      </w:r>
      <w:r w:rsidR="00EF56E3">
        <w:rPr>
          <w:rFonts w:ascii="Helvetica Neue" w:hAnsi="Helvetica Neue"/>
        </w:rPr>
        <w:t xml:space="preserve"> through the simulation</w:t>
      </w:r>
      <w:r w:rsidR="003330BF" w:rsidRPr="004A30D3">
        <w:rPr>
          <w:rFonts w:ascii="Helvetica Neue" w:hAnsi="Helvetica Neue"/>
        </w:rPr>
        <w:t xml:space="preserve"> from a healthy state to the onset of heart disease and to death, the</w:t>
      </w:r>
      <w:r w:rsidR="000277E9">
        <w:rPr>
          <w:rFonts w:ascii="Helvetica Neue" w:hAnsi="Helvetica Neue"/>
        </w:rPr>
        <w:t>y</w:t>
      </w:r>
      <w:r w:rsidR="003330BF" w:rsidRPr="004A30D3">
        <w:rPr>
          <w:rFonts w:ascii="Helvetica Neue" w:hAnsi="Helvetica Neue"/>
        </w:rPr>
        <w:t xml:space="preserve"> can develop </w:t>
      </w:r>
      <w:r w:rsidR="005232EB" w:rsidRPr="004A30D3">
        <w:rPr>
          <w:rFonts w:ascii="Helvetica Neue" w:hAnsi="Helvetica Neue"/>
        </w:rPr>
        <w:t xml:space="preserve">symptoms that lead to more and more complications represented by </w:t>
      </w:r>
      <w:r w:rsidR="00EF56E3">
        <w:rPr>
          <w:rFonts w:ascii="Helvetica Neue" w:hAnsi="Helvetica Neue"/>
        </w:rPr>
        <w:t>each of the Disease S</w:t>
      </w:r>
      <w:r w:rsidR="005232EB" w:rsidRPr="004A30D3">
        <w:rPr>
          <w:rFonts w:ascii="Helvetica Neue" w:hAnsi="Helvetica Neue"/>
        </w:rPr>
        <w:t>tates. A patient can belong to 2 or more states in real life, b</w:t>
      </w:r>
      <w:r w:rsidR="00EF56E3">
        <w:rPr>
          <w:rFonts w:ascii="Helvetica Neue" w:hAnsi="Helvetica Neue"/>
        </w:rPr>
        <w:t>ut for simplicity sake, this</w:t>
      </w:r>
      <w:r w:rsidR="005232EB" w:rsidRPr="004A30D3">
        <w:rPr>
          <w:rFonts w:ascii="Helvetica Neue" w:hAnsi="Helvetica Neue"/>
        </w:rPr>
        <w:t xml:space="preserve"> scenario is not considered in this model. </w:t>
      </w:r>
      <w:r w:rsidR="00B50F82" w:rsidRPr="004A30D3">
        <w:rPr>
          <w:rFonts w:ascii="Helvetica Neue" w:hAnsi="Helvetica Neue"/>
        </w:rPr>
        <w:t xml:space="preserve">Also, </w:t>
      </w:r>
      <w:r w:rsidR="000277E9">
        <w:rPr>
          <w:rFonts w:ascii="Helvetica Neue" w:hAnsi="Helvetica Neue"/>
        </w:rPr>
        <w:t>the assumption is</w:t>
      </w:r>
      <w:r w:rsidR="00EF56E3">
        <w:rPr>
          <w:rFonts w:ascii="Helvetica Neue" w:hAnsi="Helvetica Neue"/>
        </w:rPr>
        <w:t xml:space="preserve"> that all patients enter the simulation at Disease State 0. </w:t>
      </w:r>
      <w:r w:rsidR="000277E9">
        <w:rPr>
          <w:rFonts w:ascii="Helvetica Neue" w:hAnsi="Helvetica Neue"/>
        </w:rPr>
        <w:t>I</w:t>
      </w:r>
      <w:r w:rsidR="00EF56E3">
        <w:rPr>
          <w:rFonts w:ascii="Helvetica Neue" w:hAnsi="Helvetica Neue"/>
        </w:rPr>
        <w:t>t is possible that a person is not diagnosed unti</w:t>
      </w:r>
      <w:r w:rsidR="000277E9">
        <w:rPr>
          <w:rFonts w:ascii="Helvetica Neue" w:hAnsi="Helvetica Neue"/>
        </w:rPr>
        <w:t>l at a much later disease s</w:t>
      </w:r>
      <w:r w:rsidR="00EF56E3">
        <w:rPr>
          <w:rFonts w:ascii="Helvetica Neue" w:hAnsi="Helvetica Neue"/>
        </w:rPr>
        <w:t xml:space="preserve">tate, however </w:t>
      </w:r>
      <w:r w:rsidR="000277E9">
        <w:rPr>
          <w:rFonts w:ascii="Helvetica Neue" w:hAnsi="Helvetica Neue"/>
        </w:rPr>
        <w:t xml:space="preserve">watching the progression of a patient through the entire disease process </w:t>
      </w:r>
      <w:r w:rsidR="006A3078">
        <w:rPr>
          <w:rFonts w:ascii="Helvetica Neue" w:hAnsi="Helvetica Neue"/>
        </w:rPr>
        <w:t>proved</w:t>
      </w:r>
      <w:r w:rsidR="00EF56E3">
        <w:rPr>
          <w:rFonts w:ascii="Helvetica Neue" w:hAnsi="Helvetica Neue"/>
        </w:rPr>
        <w:t xml:space="preserve"> be more interesting in </w:t>
      </w:r>
      <w:r w:rsidR="000277E9">
        <w:rPr>
          <w:rFonts w:ascii="Helvetica Neue" w:hAnsi="Helvetica Neue"/>
        </w:rPr>
        <w:t>the</w:t>
      </w:r>
      <w:r w:rsidR="00EF56E3">
        <w:rPr>
          <w:rFonts w:ascii="Helvetica Neue" w:hAnsi="Helvetica Neue"/>
        </w:rPr>
        <w:t xml:space="preserve"> primary analysis.</w:t>
      </w:r>
      <w:r w:rsidR="007413E5" w:rsidRPr="004A30D3">
        <w:rPr>
          <w:rFonts w:ascii="Helvetica Neue" w:hAnsi="Helvetica Neue"/>
          <w:b/>
        </w:rPr>
        <w:t xml:space="preserve"> </w:t>
      </w:r>
      <w:r w:rsidR="007413E5" w:rsidRPr="004A30D3">
        <w:rPr>
          <w:rFonts w:ascii="Helvetica Neue" w:hAnsi="Helvetica Neue"/>
        </w:rPr>
        <w:t>A patient can advance from state 1 to any</w:t>
      </w:r>
      <w:r w:rsidR="00EF56E3">
        <w:rPr>
          <w:rFonts w:ascii="Helvetica Neue" w:hAnsi="Helvetica Neue"/>
        </w:rPr>
        <w:t xml:space="preserve"> of the other Disease S</w:t>
      </w:r>
      <w:r w:rsidR="007413E5" w:rsidRPr="004A30D3">
        <w:rPr>
          <w:rFonts w:ascii="Helvetica Neue" w:hAnsi="Helvetica Neue"/>
        </w:rPr>
        <w:t>tates as long as the pat</w:t>
      </w:r>
      <w:r w:rsidR="00EF56E3">
        <w:rPr>
          <w:rFonts w:ascii="Helvetica Neue" w:hAnsi="Helvetica Neue"/>
        </w:rPr>
        <w:t xml:space="preserve">ient is alive. A patient can advance to State 4, death, from </w:t>
      </w:r>
      <w:r w:rsidR="007413E5" w:rsidRPr="004A30D3">
        <w:rPr>
          <w:rFonts w:ascii="Helvetica Neue" w:hAnsi="Helvetica Neue"/>
        </w:rPr>
        <w:t>any state.</w:t>
      </w:r>
      <w:r w:rsidR="005C3A32">
        <w:rPr>
          <w:rFonts w:ascii="Helvetica Neue" w:hAnsi="Helvetica Neue"/>
        </w:rPr>
        <w:t xml:space="preserve"> </w:t>
      </w:r>
      <w:r w:rsidR="001C7E30">
        <w:rPr>
          <w:rFonts w:ascii="Helvetica Neue" w:hAnsi="Helvetica Neue"/>
        </w:rPr>
        <w:t>Patient</w:t>
      </w:r>
      <w:r w:rsidR="00EF56E3">
        <w:rPr>
          <w:rFonts w:ascii="Helvetica Neue" w:hAnsi="Helvetica Neue"/>
        </w:rPr>
        <w:t>s</w:t>
      </w:r>
      <w:r w:rsidR="001C7E30">
        <w:rPr>
          <w:rFonts w:ascii="Helvetica Neue" w:hAnsi="Helvetica Neue"/>
        </w:rPr>
        <w:t xml:space="preserve"> can </w:t>
      </w:r>
      <w:r w:rsidR="005F0C91">
        <w:rPr>
          <w:rFonts w:ascii="Helvetica Neue" w:hAnsi="Helvetica Neue"/>
        </w:rPr>
        <w:t xml:space="preserve">also </w:t>
      </w:r>
      <w:r w:rsidR="001C7E30">
        <w:rPr>
          <w:rFonts w:ascii="Helvetica Neue" w:hAnsi="Helvetica Neue"/>
        </w:rPr>
        <w:t xml:space="preserve">move from a </w:t>
      </w:r>
      <w:r w:rsidR="007413E5" w:rsidRPr="004A30D3">
        <w:rPr>
          <w:rFonts w:ascii="Helvetica Neue" w:hAnsi="Helvetica Neue"/>
        </w:rPr>
        <w:t xml:space="preserve">lower state to a much higher state, </w:t>
      </w:r>
      <w:r w:rsidR="001C7E30">
        <w:rPr>
          <w:rFonts w:ascii="Helvetica Neue" w:hAnsi="Helvetica Neue"/>
        </w:rPr>
        <w:t xml:space="preserve">for </w:t>
      </w:r>
      <w:r w:rsidR="007413E5" w:rsidRPr="004A30D3">
        <w:rPr>
          <w:rFonts w:ascii="Helvetica Neue" w:hAnsi="Helvetica Neue"/>
        </w:rPr>
        <w:t xml:space="preserve">example </w:t>
      </w:r>
      <w:r w:rsidR="001C7E30">
        <w:rPr>
          <w:rFonts w:ascii="Helvetica Neue" w:hAnsi="Helvetica Neue"/>
        </w:rPr>
        <w:t xml:space="preserve">- </w:t>
      </w:r>
      <w:r w:rsidR="007413E5" w:rsidRPr="004A30D3">
        <w:rPr>
          <w:rFonts w:ascii="Helvetica Neue" w:hAnsi="Helvetica Neue"/>
        </w:rPr>
        <w:t>from state 1 to state 3.</w:t>
      </w:r>
    </w:p>
    <w:p w14:paraId="3BA2742F" w14:textId="77777777" w:rsidR="00F60288" w:rsidRPr="004A30D3" w:rsidRDefault="00F60288" w:rsidP="007D5444">
      <w:pPr>
        <w:pStyle w:val="ListParagraph"/>
        <w:ind w:left="0"/>
        <w:rPr>
          <w:rFonts w:ascii="Helvetica Neue" w:hAnsi="Helvetica Neue"/>
        </w:rPr>
      </w:pPr>
    </w:p>
    <w:p w14:paraId="25550CE3" w14:textId="199C739A" w:rsidR="008D2524" w:rsidRPr="00E824A9" w:rsidRDefault="008D2524" w:rsidP="007D5444">
      <w:pPr>
        <w:pStyle w:val="ListParagraph"/>
        <w:ind w:left="0"/>
        <w:rPr>
          <w:rFonts w:ascii="Helvetica Neue" w:hAnsi="Helvetica Neue"/>
          <w:i/>
          <w:u w:val="single"/>
        </w:rPr>
      </w:pPr>
      <w:r w:rsidRPr="00E824A9">
        <w:rPr>
          <w:rFonts w:ascii="Helvetica Neue" w:hAnsi="Helvetica Neue"/>
          <w:i/>
          <w:u w:val="single"/>
        </w:rPr>
        <w:t>MCMC</w:t>
      </w:r>
      <w:r w:rsidR="002E1DF9" w:rsidRPr="00E824A9">
        <w:rPr>
          <w:rFonts w:ascii="Helvetica Neue" w:hAnsi="Helvetica Neue"/>
          <w:i/>
          <w:u w:val="single"/>
        </w:rPr>
        <w:t xml:space="preserve"> steps</w:t>
      </w:r>
      <w:r w:rsidRPr="00E824A9">
        <w:rPr>
          <w:rFonts w:ascii="Helvetica Neue" w:hAnsi="Helvetica Neue"/>
          <w:i/>
          <w:u w:val="single"/>
        </w:rPr>
        <w:t xml:space="preserve">: </w:t>
      </w:r>
    </w:p>
    <w:p w14:paraId="58C7E9FE" w14:textId="256E7212" w:rsidR="007D5444" w:rsidRPr="004A30D3" w:rsidRDefault="001C7E30" w:rsidP="004A3E6F">
      <w:pPr>
        <w:ind w:firstLine="360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Some of the</w:t>
      </w:r>
      <w:r w:rsidR="007D5444" w:rsidRPr="004A30D3">
        <w:rPr>
          <w:rFonts w:ascii="Helvetica Neue" w:hAnsi="Helvetica Neue"/>
        </w:rPr>
        <w:t xml:space="preserve"> </w:t>
      </w:r>
      <w:r w:rsidR="008D2524" w:rsidRPr="004A30D3">
        <w:rPr>
          <w:rFonts w:ascii="Helvetica Neue" w:hAnsi="Helvetica Neue"/>
        </w:rPr>
        <w:t>steps implemented to develop the Markov model</w:t>
      </w:r>
      <w:r w:rsidR="004A36B4">
        <w:rPr>
          <w:rFonts w:ascii="Helvetica Neue" w:hAnsi="Helvetica Neue"/>
        </w:rPr>
        <w:t xml:space="preserve"> we</w:t>
      </w:r>
      <w:r w:rsidR="00F60288">
        <w:rPr>
          <w:rFonts w:ascii="Helvetica Neue" w:hAnsi="Helvetica Neue"/>
        </w:rPr>
        <w:t>re</w:t>
      </w:r>
      <w:r w:rsidR="008D2524" w:rsidRPr="004A30D3">
        <w:rPr>
          <w:rFonts w:ascii="Helvetica Neue" w:hAnsi="Helvetica Neue"/>
        </w:rPr>
        <w:t>:</w:t>
      </w:r>
      <w:r w:rsidR="00D239FA" w:rsidRPr="004A30D3">
        <w:rPr>
          <w:rFonts w:ascii="Helvetica Neue" w:hAnsi="Helvetica Neue"/>
          <w:b/>
        </w:rPr>
        <w:t xml:space="preserve"> </w:t>
      </w:r>
    </w:p>
    <w:p w14:paraId="2DB809CD" w14:textId="33E6F0AF" w:rsidR="008D2524" w:rsidRPr="004A30D3" w:rsidRDefault="008D2524" w:rsidP="00D239FA">
      <w:pPr>
        <w:pStyle w:val="ListParagraph"/>
        <w:numPr>
          <w:ilvl w:val="0"/>
          <w:numId w:val="2"/>
        </w:numPr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>Construct a decision tree</w:t>
      </w:r>
    </w:p>
    <w:p w14:paraId="6BB195C2" w14:textId="193AA958" w:rsidR="008D2524" w:rsidRPr="004A30D3" w:rsidRDefault="00D239FA" w:rsidP="00D239FA">
      <w:pPr>
        <w:pStyle w:val="ListParagraph"/>
        <w:ind w:left="0"/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ab/>
      </w:r>
      <w:r w:rsidR="008D2524" w:rsidRPr="004A30D3">
        <w:rPr>
          <w:rFonts w:ascii="Helvetica Neue" w:hAnsi="Helvetica Neue"/>
        </w:rPr>
        <w:t xml:space="preserve">Enumerate the possible states </w:t>
      </w:r>
    </w:p>
    <w:p w14:paraId="2A3886F1" w14:textId="2C64D561" w:rsidR="008D2524" w:rsidRPr="004A30D3" w:rsidRDefault="00D239FA" w:rsidP="00D239FA">
      <w:pPr>
        <w:pStyle w:val="ListParagraph"/>
        <w:ind w:left="0"/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ab/>
      </w:r>
      <w:r w:rsidR="008D2524" w:rsidRPr="004A30D3">
        <w:rPr>
          <w:rFonts w:ascii="Helvetica Neue" w:hAnsi="Helvetica Neue"/>
        </w:rPr>
        <w:t>Define the allowable state transitions</w:t>
      </w:r>
    </w:p>
    <w:p w14:paraId="559D992D" w14:textId="43917022" w:rsidR="008D2524" w:rsidRPr="004A30D3" w:rsidRDefault="008D2524" w:rsidP="00D239FA">
      <w:pPr>
        <w:pStyle w:val="ListParagraph"/>
        <w:numPr>
          <w:ilvl w:val="0"/>
          <w:numId w:val="2"/>
        </w:numPr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Identify the probabilities </w:t>
      </w:r>
    </w:p>
    <w:p w14:paraId="7A204F89" w14:textId="53BCF0FA" w:rsidR="008D2524" w:rsidRPr="004A30D3" w:rsidRDefault="008D2524" w:rsidP="00D239FA">
      <w:pPr>
        <w:ind w:left="720"/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>Associate the probabilities with the transitions</w:t>
      </w:r>
    </w:p>
    <w:p w14:paraId="449836C7" w14:textId="4F8F9404" w:rsidR="008D2524" w:rsidRPr="004A30D3" w:rsidRDefault="008D2524" w:rsidP="000D71A4">
      <w:pPr>
        <w:ind w:firstLine="720"/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>Identify the cycle length</w:t>
      </w:r>
      <w:r w:rsidR="000D71A4">
        <w:rPr>
          <w:rFonts w:ascii="Helvetica Neue" w:hAnsi="Helvetica Neue"/>
        </w:rPr>
        <w:t xml:space="preserve"> and </w:t>
      </w:r>
      <w:r w:rsidR="00F60288">
        <w:rPr>
          <w:rFonts w:ascii="Helvetica Neue" w:hAnsi="Helvetica Neue"/>
        </w:rPr>
        <w:t xml:space="preserve">the </w:t>
      </w:r>
      <w:r w:rsidRPr="004A30D3">
        <w:rPr>
          <w:rFonts w:ascii="Helvetica Neue" w:hAnsi="Helvetica Neue"/>
        </w:rPr>
        <w:t>number of cycles</w:t>
      </w:r>
    </w:p>
    <w:p w14:paraId="61C6C74A" w14:textId="05E44580" w:rsidR="008D2524" w:rsidRPr="004A30D3" w:rsidRDefault="008D2524" w:rsidP="00D239FA">
      <w:pPr>
        <w:ind w:left="720"/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>Identify an initial distribution of patients within the states</w:t>
      </w:r>
    </w:p>
    <w:p w14:paraId="0435034F" w14:textId="0D6511A7" w:rsidR="008D2524" w:rsidRPr="004A30D3" w:rsidRDefault="008D2524" w:rsidP="00D239FA">
      <w:pPr>
        <w:pStyle w:val="ListParagraph"/>
        <w:numPr>
          <w:ilvl w:val="0"/>
          <w:numId w:val="2"/>
        </w:numPr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lastRenderedPageBreak/>
        <w:t>Identify the outcome values</w:t>
      </w:r>
    </w:p>
    <w:p w14:paraId="18AE569B" w14:textId="59D4BEDC" w:rsidR="00650415" w:rsidRPr="000D71A4" w:rsidRDefault="00650415" w:rsidP="000D71A4">
      <w:pPr>
        <w:pStyle w:val="ListParagraph"/>
        <w:numPr>
          <w:ilvl w:val="0"/>
          <w:numId w:val="2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Calculate the expected value</w:t>
      </w:r>
    </w:p>
    <w:p w14:paraId="1FCADCDA" w14:textId="144485E6" w:rsidR="00F60288" w:rsidRPr="00F60288" w:rsidRDefault="00C41F66" w:rsidP="001C7E30">
      <w:pPr>
        <w:pStyle w:val="ListParagraph"/>
        <w:ind w:left="0"/>
        <w:rPr>
          <w:rFonts w:ascii="Helvetica Neue" w:hAnsi="Helvetica Neue"/>
        </w:rPr>
      </w:pPr>
      <w:r w:rsidRPr="004A30D3">
        <w:rPr>
          <w:rFonts w:ascii="Helvetica Neue" w:hAnsi="Helvetica Neue"/>
        </w:rPr>
        <w:t>The data</w:t>
      </w:r>
      <w:r w:rsidR="00D239FA" w:rsidRPr="004A30D3">
        <w:rPr>
          <w:rFonts w:ascii="Helvetica Neue" w:hAnsi="Helvetica Neue"/>
        </w:rPr>
        <w:t xml:space="preserve"> description is as shown in </w:t>
      </w:r>
      <w:r w:rsidR="005F0C91" w:rsidRPr="006A3078">
        <w:rPr>
          <w:rFonts w:ascii="Helvetica Neue" w:hAnsi="Helvetica Neue"/>
        </w:rPr>
        <w:t>[</w:t>
      </w:r>
      <w:r w:rsidR="00D239FA" w:rsidRPr="006A3078">
        <w:rPr>
          <w:rFonts w:ascii="Helvetica Neue" w:hAnsi="Helvetica Neue"/>
        </w:rPr>
        <w:t>Table 2</w:t>
      </w:r>
      <w:r w:rsidR="005F0C91" w:rsidRPr="006A3078">
        <w:rPr>
          <w:rFonts w:ascii="Helvetica Neue" w:hAnsi="Helvetica Neue"/>
        </w:rPr>
        <w:t>]</w:t>
      </w:r>
      <w:r w:rsidR="00F60288" w:rsidRPr="006A3078">
        <w:rPr>
          <w:rFonts w:ascii="Helvetica Neue" w:hAnsi="Helvetica Neue"/>
        </w:rPr>
        <w:t xml:space="preserve"> </w:t>
      </w:r>
      <w:r w:rsidR="00F60288">
        <w:rPr>
          <w:rFonts w:ascii="Helvetica Neue" w:hAnsi="Helvetica Neue"/>
        </w:rPr>
        <w:t>in the Appendix</w:t>
      </w:r>
      <w:r w:rsidR="00D239FA" w:rsidRPr="004A30D3">
        <w:rPr>
          <w:rFonts w:ascii="Helvetica Neue" w:hAnsi="Helvetica Neue"/>
        </w:rPr>
        <w:t>.</w:t>
      </w:r>
      <w:r w:rsidR="001C7E30">
        <w:rPr>
          <w:rFonts w:ascii="Helvetica Neue" w:hAnsi="Helvetica Neue"/>
        </w:rPr>
        <w:t xml:space="preserve"> </w:t>
      </w:r>
      <w:r w:rsidR="00D239FA" w:rsidRPr="004A30D3">
        <w:rPr>
          <w:rFonts w:ascii="Helvetica Neue" w:hAnsi="Helvetica Neue"/>
        </w:rPr>
        <w:t xml:space="preserve">The attribute called </w:t>
      </w:r>
      <w:r w:rsidR="00D239FA" w:rsidRPr="004A30D3">
        <w:rPr>
          <w:rFonts w:ascii="Helvetica Neue" w:hAnsi="Helvetica Neue"/>
          <w:i/>
        </w:rPr>
        <w:t>num</w:t>
      </w:r>
      <w:r w:rsidR="00D239FA" w:rsidRPr="004A30D3">
        <w:rPr>
          <w:rFonts w:ascii="Helvetica Neue" w:hAnsi="Helvetica Neue"/>
        </w:rPr>
        <w:t xml:space="preserve"> </w:t>
      </w:r>
      <w:r w:rsidR="004A36B4">
        <w:rPr>
          <w:rFonts w:ascii="Helvetica Neue" w:hAnsi="Helvetica Neue"/>
        </w:rPr>
        <w:t>was</w:t>
      </w:r>
      <w:r w:rsidR="001C7E30">
        <w:rPr>
          <w:rFonts w:ascii="Helvetica Neue" w:hAnsi="Helvetica Neue"/>
        </w:rPr>
        <w:t xml:space="preserve"> used as a response variable and i</w:t>
      </w:r>
      <w:r w:rsidR="00D239FA" w:rsidRPr="004A30D3">
        <w:rPr>
          <w:rFonts w:ascii="Helvetica Neue" w:hAnsi="Helvetica Neue"/>
        </w:rPr>
        <w:t xml:space="preserve">ts value </w:t>
      </w:r>
      <w:r w:rsidR="004A36B4">
        <w:rPr>
          <w:rFonts w:ascii="Helvetica Neue" w:hAnsi="Helvetica Neue"/>
        </w:rPr>
        <w:t>range was</w:t>
      </w:r>
      <w:r w:rsidR="00D239FA" w:rsidRPr="004A30D3">
        <w:rPr>
          <w:rFonts w:ascii="Helvetica Neue" w:hAnsi="Helvetica Neue"/>
        </w:rPr>
        <w:t xml:space="preserve"> from 0 to 4 indicating the states of</w:t>
      </w:r>
      <w:r w:rsidR="001C7E30">
        <w:rPr>
          <w:rFonts w:ascii="Helvetica Neue" w:hAnsi="Helvetica Neue"/>
        </w:rPr>
        <w:t xml:space="preserve"> the</w:t>
      </w:r>
      <w:r w:rsidR="00D239FA" w:rsidRPr="004A30D3">
        <w:rPr>
          <w:rFonts w:ascii="Helvetica Neue" w:hAnsi="Helvetica Neue"/>
        </w:rPr>
        <w:t xml:space="preserve"> heart disease. </w:t>
      </w:r>
    </w:p>
    <w:p w14:paraId="44874F9E" w14:textId="77777777" w:rsidR="00F60288" w:rsidRDefault="00F60288" w:rsidP="007D5444">
      <w:pPr>
        <w:pStyle w:val="ListParagraph"/>
        <w:ind w:left="0"/>
        <w:rPr>
          <w:rFonts w:ascii="Helvetica Neue" w:hAnsi="Helvetica Neue"/>
          <w:b/>
          <w:u w:val="single"/>
        </w:rPr>
      </w:pPr>
    </w:p>
    <w:p w14:paraId="51F1561B" w14:textId="091EC0A0" w:rsidR="00F26525" w:rsidRDefault="001C6F30" w:rsidP="007D5444">
      <w:pPr>
        <w:pStyle w:val="ListParagraph"/>
        <w:ind w:left="0"/>
        <w:rPr>
          <w:rFonts w:ascii="Helvetica Neue" w:hAnsi="Helvetica Neue"/>
          <w:i/>
          <w:u w:val="single"/>
        </w:rPr>
      </w:pPr>
      <w:r w:rsidRPr="00E824A9">
        <w:rPr>
          <w:rFonts w:ascii="Helvetica Neue" w:hAnsi="Helvetica Neue"/>
          <w:i/>
          <w:u w:val="single"/>
        </w:rPr>
        <w:t xml:space="preserve">Decision tree for the Heart Disease: </w:t>
      </w:r>
    </w:p>
    <w:p w14:paraId="02A8BBA8" w14:textId="77777777" w:rsidR="008D0124" w:rsidRPr="00E824A9" w:rsidRDefault="008D0124" w:rsidP="007D5444">
      <w:pPr>
        <w:pStyle w:val="ListParagraph"/>
        <w:ind w:left="0"/>
        <w:rPr>
          <w:rFonts w:ascii="Helvetica Neue" w:hAnsi="Helvetica Neue"/>
          <w:i/>
          <w:u w:val="single"/>
        </w:rPr>
      </w:pPr>
    </w:p>
    <w:p w14:paraId="502BBA4E" w14:textId="733D3C91" w:rsidR="001C7E30" w:rsidRPr="001C7E30" w:rsidRDefault="004A3E6F" w:rsidP="004A3E6F">
      <w:pPr>
        <w:pStyle w:val="ListParagraph"/>
        <w:ind w:left="0" w:firstLine="720"/>
        <w:rPr>
          <w:rFonts w:ascii="Helvetica Neue" w:hAnsi="Helvetica Neue"/>
        </w:rPr>
      </w:pPr>
      <w:r w:rsidRPr="006A3078">
        <w:rPr>
          <w:rFonts w:ascii="Helvetica Neue" w:hAnsi="Helvetica Neue"/>
        </w:rPr>
        <w:t>Fig</w:t>
      </w:r>
      <w:r w:rsidR="00650415">
        <w:rPr>
          <w:rFonts w:ascii="Helvetica Neue" w:hAnsi="Helvetica Neue"/>
        </w:rPr>
        <w:t>.</w:t>
      </w:r>
      <w:r w:rsidRPr="006A3078">
        <w:rPr>
          <w:rFonts w:ascii="Helvetica Neue" w:hAnsi="Helvetica Neue"/>
        </w:rPr>
        <w:t xml:space="preserve"> 4</w:t>
      </w:r>
      <w:r w:rsidR="006A3078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shows the </w:t>
      </w:r>
      <w:r w:rsidR="00745F52" w:rsidRPr="004A30D3">
        <w:rPr>
          <w:rFonts w:ascii="Helvetica Neue" w:hAnsi="Helvetica Neue"/>
        </w:rPr>
        <w:t xml:space="preserve">logic </w:t>
      </w:r>
      <w:r w:rsidR="004A36B4">
        <w:rPr>
          <w:rFonts w:ascii="Helvetica Neue" w:hAnsi="Helvetica Neue"/>
        </w:rPr>
        <w:t xml:space="preserve">used for the decisions - </w:t>
      </w:r>
      <w:r>
        <w:rPr>
          <w:rFonts w:ascii="Helvetica Neue" w:hAnsi="Helvetica Neue"/>
        </w:rPr>
        <w:t xml:space="preserve">with </w:t>
      </w:r>
      <w:r w:rsidR="004A36B4">
        <w:rPr>
          <w:rFonts w:ascii="Helvetica Neue" w:hAnsi="Helvetica Neue"/>
        </w:rPr>
        <w:t xml:space="preserve">and without </w:t>
      </w:r>
      <w:r>
        <w:rPr>
          <w:rFonts w:ascii="Helvetica Neue" w:hAnsi="Helvetica Neue"/>
        </w:rPr>
        <w:t xml:space="preserve">intervention. </w:t>
      </w:r>
    </w:p>
    <w:p w14:paraId="389725C4" w14:textId="77777777" w:rsidR="001C7E30" w:rsidRDefault="001C7E30" w:rsidP="00B50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 Neue" w:hAnsi="Helvetica Neue"/>
          <w:i/>
        </w:rPr>
      </w:pPr>
    </w:p>
    <w:p w14:paraId="1990AB78" w14:textId="2EA2C192" w:rsidR="001C7E30" w:rsidRDefault="001C7E30" w:rsidP="00B50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 Neue" w:hAnsi="Helvetica Neue"/>
          <w:i/>
        </w:rPr>
      </w:pPr>
      <w:r w:rsidRPr="001C7E30">
        <w:rPr>
          <w:rFonts w:ascii="Helvetica Neue" w:hAnsi="Helvetica Neue"/>
          <w:i/>
          <w:noProof/>
        </w:rPr>
        <w:drawing>
          <wp:inline distT="0" distB="0" distL="0" distR="0" wp14:anchorId="34E8D615" wp14:editId="7964B9FA">
            <wp:extent cx="5651691" cy="191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1457" cy="192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7A43" w14:textId="77777777" w:rsidR="004A3E6F" w:rsidRPr="001C7E30" w:rsidRDefault="004A3E6F" w:rsidP="00B50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 Neue" w:hAnsi="Helvetica Neue"/>
          <w:i/>
        </w:rPr>
      </w:pPr>
    </w:p>
    <w:p w14:paraId="211D2B67" w14:textId="1F09F7DD" w:rsidR="00B50F82" w:rsidRPr="00E824A9" w:rsidRDefault="00B50F82" w:rsidP="00B50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 Neue" w:hAnsi="Helvetica Neue"/>
          <w:i/>
          <w:u w:val="single"/>
        </w:rPr>
      </w:pPr>
      <w:r w:rsidRPr="00E824A9">
        <w:rPr>
          <w:rFonts w:ascii="Helvetica Neue" w:hAnsi="Helvetica Neue"/>
          <w:i/>
          <w:u w:val="single"/>
        </w:rPr>
        <w:t xml:space="preserve">Associating probabilities with the transitions: </w:t>
      </w:r>
    </w:p>
    <w:p w14:paraId="6E6B8C27" w14:textId="45315890" w:rsidR="00F60288" w:rsidRDefault="004A3E6F" w:rsidP="00A900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 Neue" w:hAnsi="Helvetica Neue"/>
        </w:rPr>
      </w:pPr>
      <w:r>
        <w:rPr>
          <w:rFonts w:ascii="Helvetica Neue" w:hAnsi="Helvetica Neue"/>
        </w:rPr>
        <w:tab/>
      </w:r>
      <w:r w:rsidR="007D6870" w:rsidRPr="004A30D3">
        <w:rPr>
          <w:rFonts w:ascii="Helvetica Neue" w:hAnsi="Helvetica Neue"/>
        </w:rPr>
        <w:t xml:space="preserve">Cleveland dataset was </w:t>
      </w:r>
      <w:r w:rsidR="004D1E2E">
        <w:rPr>
          <w:rFonts w:ascii="Helvetica Neue" w:hAnsi="Helvetica Neue"/>
        </w:rPr>
        <w:t>used to analyze</w:t>
      </w:r>
      <w:r w:rsidR="000F5778" w:rsidRPr="004A30D3">
        <w:rPr>
          <w:rFonts w:ascii="Helvetica Neue" w:hAnsi="Helvetica Neue"/>
        </w:rPr>
        <w:t xml:space="preserve"> the distribution of these States</w:t>
      </w:r>
      <w:r w:rsidR="007D6870" w:rsidRPr="004A30D3">
        <w:rPr>
          <w:rFonts w:ascii="Helvetica Neue" w:hAnsi="Helvetica Neue"/>
        </w:rPr>
        <w:t xml:space="preserve">. There </w:t>
      </w:r>
      <w:r w:rsidR="004D1E2E">
        <w:rPr>
          <w:rFonts w:ascii="Helvetica Neue" w:hAnsi="Helvetica Neue"/>
        </w:rPr>
        <w:t>we</w:t>
      </w:r>
      <w:r w:rsidR="007D6870" w:rsidRPr="004A30D3">
        <w:rPr>
          <w:rFonts w:ascii="Helvetica Neue" w:hAnsi="Helvetica Neue"/>
        </w:rPr>
        <w:t>re 164 patients classified as State 0</w:t>
      </w:r>
      <w:r w:rsidR="00DB6EA6">
        <w:rPr>
          <w:rFonts w:ascii="Helvetica Neue" w:hAnsi="Helvetica Neue"/>
        </w:rPr>
        <w:t xml:space="preserve"> </w:t>
      </w:r>
      <w:r w:rsidR="007D6870" w:rsidRPr="004A30D3">
        <w:rPr>
          <w:rFonts w:ascii="Helvetica Neue" w:hAnsi="Helvetica Neue"/>
        </w:rPr>
        <w:t>(no heart disease), 55 as State 1</w:t>
      </w:r>
      <w:r w:rsidR="004D1E2E">
        <w:rPr>
          <w:rFonts w:ascii="Helvetica Neue" w:hAnsi="Helvetica Neue"/>
        </w:rPr>
        <w:t>, 36 as State 2, 35 as State 3 and 13 as State 4(dead).</w:t>
      </w:r>
    </w:p>
    <w:p w14:paraId="6F36F149" w14:textId="77777777" w:rsidR="0075330E" w:rsidRPr="0075330E" w:rsidRDefault="0075330E" w:rsidP="00A900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 Neue" w:hAnsi="Helvetica Neue"/>
        </w:rPr>
      </w:pPr>
    </w:p>
    <w:p w14:paraId="5C2FDA79" w14:textId="68074E49" w:rsidR="00F60288" w:rsidRDefault="00F60288" w:rsidP="004D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Helvetica Neue" w:hAnsi="Helvetica Neue" w:cs="Courier New"/>
          <w:color w:val="000000"/>
        </w:rPr>
      </w:pPr>
      <w:r w:rsidRPr="00F60288">
        <w:rPr>
          <w:rFonts w:ascii="Helvetica Neue" w:hAnsi="Helvetica Neue" w:cs="Courier New"/>
          <w:noProof/>
          <w:color w:val="000000"/>
        </w:rPr>
        <w:drawing>
          <wp:inline distT="0" distB="0" distL="0" distR="0" wp14:anchorId="11EA7B22" wp14:editId="6B827787">
            <wp:extent cx="3441700" cy="469900"/>
            <wp:effectExtent l="0" t="0" r="1270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D401" w14:textId="77777777" w:rsidR="008D0124" w:rsidRPr="004A30D3" w:rsidRDefault="008D0124" w:rsidP="004D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Helvetica Neue" w:hAnsi="Helvetica Neue" w:cs="Courier New"/>
          <w:color w:val="000000"/>
        </w:rPr>
      </w:pPr>
    </w:p>
    <w:p w14:paraId="44171370" w14:textId="1B5723FC" w:rsidR="007D6870" w:rsidRPr="004A30D3" w:rsidRDefault="00745F52" w:rsidP="004D1E2E">
      <w:pPr>
        <w:pStyle w:val="ListParagraph"/>
        <w:ind w:left="0"/>
        <w:rPr>
          <w:rFonts w:ascii="Helvetica Neue" w:hAnsi="Helvetica Neue" w:cs="Times New Roman"/>
        </w:rPr>
      </w:pPr>
      <w:r w:rsidRPr="004A30D3">
        <w:rPr>
          <w:rFonts w:ascii="Helvetica Neue" w:hAnsi="Helvetica Neue" w:cs="Times New Roman"/>
        </w:rPr>
        <w:t>Next,</w:t>
      </w:r>
      <w:r w:rsidR="007D6870" w:rsidRPr="004A30D3">
        <w:rPr>
          <w:rFonts w:ascii="Helvetica Neue" w:hAnsi="Helvetica Neue" w:cs="Times New Roman"/>
        </w:rPr>
        <w:t xml:space="preserve"> the transition probabilities were assigned arb</w:t>
      </w:r>
      <w:r w:rsidR="000F5778" w:rsidRPr="004A30D3">
        <w:rPr>
          <w:rFonts w:ascii="Helvetica Neue" w:hAnsi="Helvetica Neue" w:cs="Times New Roman"/>
        </w:rPr>
        <w:t>itrarily and adjusted</w:t>
      </w:r>
      <w:r w:rsidR="0011272A">
        <w:rPr>
          <w:rFonts w:ascii="Helvetica Neue" w:hAnsi="Helvetica Neue" w:cs="Times New Roman"/>
        </w:rPr>
        <w:t xml:space="preserve"> </w:t>
      </w:r>
      <w:r w:rsidR="0000367B" w:rsidRPr="006A3078">
        <w:rPr>
          <w:rFonts w:ascii="Helvetica Neue" w:hAnsi="Helvetica Neue" w:cs="Times New Roman"/>
        </w:rPr>
        <w:t>[</w:t>
      </w:r>
      <w:r w:rsidR="0011272A" w:rsidRPr="006A3078">
        <w:rPr>
          <w:rFonts w:ascii="Helvetica Neue" w:hAnsi="Helvetica Neue" w:cs="Times New Roman"/>
        </w:rPr>
        <w:t>Ref</w:t>
      </w:r>
      <w:r w:rsidR="004D1E2E" w:rsidRPr="006A3078">
        <w:rPr>
          <w:rFonts w:ascii="Helvetica Neue" w:hAnsi="Helvetica Neue" w:cs="Times New Roman"/>
        </w:rPr>
        <w:t xml:space="preserve"># </w:t>
      </w:r>
      <w:r w:rsidR="000F5778" w:rsidRPr="006A3078">
        <w:rPr>
          <w:rFonts w:ascii="Helvetica Neue" w:hAnsi="Helvetica Neue" w:cs="Times New Roman"/>
        </w:rPr>
        <w:t>4</w:t>
      </w:r>
      <w:r w:rsidR="0000367B" w:rsidRPr="006A3078">
        <w:rPr>
          <w:rFonts w:ascii="Helvetica Neue" w:hAnsi="Helvetica Neue" w:cs="Times New Roman"/>
        </w:rPr>
        <w:t>]</w:t>
      </w:r>
      <w:r w:rsidR="000F5778" w:rsidRPr="006A3078">
        <w:rPr>
          <w:rFonts w:ascii="Helvetica Neue" w:hAnsi="Helvetica Neue" w:cs="Times New Roman"/>
        </w:rPr>
        <w:t>.</w:t>
      </w:r>
      <w:r w:rsidR="000F5778" w:rsidRPr="004A30D3">
        <w:rPr>
          <w:rFonts w:ascii="Helvetica Neue" w:hAnsi="Helvetica Neue" w:cs="Times New Roman"/>
        </w:rPr>
        <w:t xml:space="preserve">  </w:t>
      </w:r>
    </w:p>
    <w:p w14:paraId="44E54804" w14:textId="77777777" w:rsidR="0075330E" w:rsidRDefault="0075330E" w:rsidP="007D6870">
      <w:pPr>
        <w:pStyle w:val="ListParagraph"/>
        <w:ind w:left="0"/>
        <w:rPr>
          <w:rFonts w:ascii="Helvetica Neue" w:hAnsi="Helvetica Neue" w:cs="Times New Roman"/>
          <w:i/>
        </w:rPr>
      </w:pPr>
    </w:p>
    <w:p w14:paraId="2D44AF48" w14:textId="79A4D3B1" w:rsidR="000F5778" w:rsidRPr="0075330E" w:rsidRDefault="000277E9" w:rsidP="007D6870">
      <w:pPr>
        <w:pStyle w:val="ListParagraph"/>
        <w:ind w:left="0"/>
        <w:rPr>
          <w:rFonts w:ascii="Helvetica Neue" w:hAnsi="Helvetica Neue" w:cs="Times New Roman"/>
          <w:i/>
        </w:rPr>
      </w:pPr>
      <w:r>
        <w:rPr>
          <w:rFonts w:ascii="Helvetica Neue" w:hAnsi="Helvetica Neue" w:cs="Times New Roman"/>
          <w:i/>
        </w:rPr>
        <w:t>Data for t</w:t>
      </w:r>
      <w:r w:rsidR="0075330E" w:rsidRPr="0075330E">
        <w:rPr>
          <w:rFonts w:ascii="Helvetica Neue" w:hAnsi="Helvetica Neue" w:cs="Times New Roman"/>
          <w:i/>
        </w:rPr>
        <w:t>he following year</w:t>
      </w:r>
      <w:r>
        <w:rPr>
          <w:rFonts w:ascii="Helvetica Neue" w:hAnsi="Helvetica Neue" w:cs="Times New Roman"/>
          <w:i/>
        </w:rPr>
        <w:t xml:space="preserve"> were assigned these values</w:t>
      </w:r>
      <w:r w:rsidR="0075330E" w:rsidRPr="0075330E">
        <w:rPr>
          <w:rFonts w:ascii="Helvetica Neue" w:hAnsi="Helvetica Neue" w:cs="Times New Roman"/>
          <w:i/>
        </w:rPr>
        <w:t xml:space="preserve">:  </w:t>
      </w:r>
    </w:p>
    <w:p w14:paraId="48DF4EA8" w14:textId="29D5C1DE" w:rsidR="000957C4" w:rsidRPr="004A30D3" w:rsidRDefault="007D6870" w:rsidP="00650415">
      <w:pPr>
        <w:pStyle w:val="ListParagraph"/>
        <w:numPr>
          <w:ilvl w:val="0"/>
          <w:numId w:val="16"/>
        </w:numPr>
        <w:rPr>
          <w:rFonts w:ascii="Helvetica Neue" w:hAnsi="Helvetica Neue" w:cs="Times New Roman"/>
        </w:rPr>
      </w:pPr>
      <w:r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0</w:t>
      </w:r>
      <w:r w:rsidR="000957C4" w:rsidRPr="004A30D3">
        <w:rPr>
          <w:rFonts w:ascii="Helvetica Neue" w:hAnsi="Helvetica Neue" w:cs="Times New Roman"/>
        </w:rPr>
        <w:t xml:space="preserve"> transition probabilities</w:t>
      </w:r>
      <w:r w:rsidR="007175BE" w:rsidRPr="004A30D3">
        <w:rPr>
          <w:rFonts w:ascii="Helvetica Neue" w:hAnsi="Helvetica Neue" w:cs="Times New Roman"/>
        </w:rPr>
        <w:t xml:space="preserve">:(total-164): </w:t>
      </w:r>
    </w:p>
    <w:p w14:paraId="64A1339A" w14:textId="7827F0F8" w:rsidR="000957C4" w:rsidRPr="004A30D3" w:rsidRDefault="00650415" w:rsidP="007413E5">
      <w:pPr>
        <w:pStyle w:val="ListParagraph"/>
        <w:rPr>
          <w:rFonts w:ascii="Helvetica Neue" w:hAnsi="Helvetica Neue" w:cs="Times New Roman"/>
        </w:rPr>
      </w:pPr>
      <w:r>
        <w:rPr>
          <w:rFonts w:ascii="Helvetica Neue" w:hAnsi="Helvetica Neue" w:cs="Times New Roman"/>
        </w:rPr>
        <w:tab/>
      </w:r>
      <w:r w:rsidR="00194619" w:rsidRPr="004A30D3">
        <w:rPr>
          <w:rFonts w:ascii="Helvetica Neue" w:hAnsi="Helvetica Neue" w:cs="Times New Roman"/>
        </w:rPr>
        <w:t xml:space="preserve">105 spent in </w:t>
      </w:r>
      <w:r w:rsidR="007D6870" w:rsidRPr="004A30D3">
        <w:rPr>
          <w:rFonts w:ascii="Helvetica Neue" w:hAnsi="Helvetica Neue"/>
        </w:rPr>
        <w:t>State</w:t>
      </w:r>
      <w:r w:rsidR="00194619" w:rsidRPr="004A30D3">
        <w:rPr>
          <w:rFonts w:ascii="Helvetica Neue" w:hAnsi="Helvetica Neue" w:cs="Times New Roman"/>
        </w:rPr>
        <w:t xml:space="preserve"> 0, 59</w:t>
      </w:r>
      <w:r w:rsidR="007175BE" w:rsidRPr="004A30D3">
        <w:rPr>
          <w:rFonts w:ascii="Helvetica Neue" w:hAnsi="Helvetica Neue" w:cs="Times New Roman"/>
        </w:rPr>
        <w:t xml:space="preserve">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1, none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2-4</w:t>
      </w:r>
    </w:p>
    <w:p w14:paraId="1DEB970A" w14:textId="7644EE84" w:rsidR="000957C4" w:rsidRPr="004A30D3" w:rsidRDefault="007D6870" w:rsidP="00650415">
      <w:pPr>
        <w:pStyle w:val="ListParagraph"/>
        <w:numPr>
          <w:ilvl w:val="0"/>
          <w:numId w:val="16"/>
        </w:numPr>
        <w:rPr>
          <w:rFonts w:ascii="Helvetica Neue" w:hAnsi="Helvetica Neue" w:cs="Times New Roman"/>
        </w:rPr>
      </w:pPr>
      <w:r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1</w:t>
      </w:r>
      <w:r w:rsidR="000957C4" w:rsidRPr="004A30D3">
        <w:rPr>
          <w:rFonts w:ascii="Helvetica Neue" w:hAnsi="Helvetica Neue" w:cs="Times New Roman"/>
        </w:rPr>
        <w:t xml:space="preserve"> transition probabilities:</w:t>
      </w:r>
      <w:r w:rsidR="007175BE" w:rsidRPr="004A30D3">
        <w:rPr>
          <w:rFonts w:ascii="Helvetica Neue" w:hAnsi="Helvetica Neue" w:cs="Times New Roman"/>
        </w:rPr>
        <w:t xml:space="preserve">(total-55): </w:t>
      </w:r>
    </w:p>
    <w:p w14:paraId="06E39F46" w14:textId="2F5448EA" w:rsidR="0075330E" w:rsidRDefault="00650415" w:rsidP="004D1E2E">
      <w:pPr>
        <w:pStyle w:val="ListParagraph"/>
        <w:rPr>
          <w:rFonts w:ascii="Helvetica Neue" w:hAnsi="Helvetica Neue" w:cs="Times New Roman"/>
        </w:rPr>
      </w:pPr>
      <w:r>
        <w:rPr>
          <w:rFonts w:ascii="Helvetica Neue" w:hAnsi="Helvetica Neue" w:cs="Times New Roman"/>
        </w:rPr>
        <w:tab/>
      </w:r>
      <w:r w:rsidR="007175BE" w:rsidRPr="004A30D3">
        <w:rPr>
          <w:rFonts w:ascii="Helvetica Neue" w:hAnsi="Helvetica Neue" w:cs="Times New Roman"/>
        </w:rPr>
        <w:t xml:space="preserve">8 spent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0, 35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1, 10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2, 2 died.</w:t>
      </w:r>
    </w:p>
    <w:p w14:paraId="2504BE44" w14:textId="77777777" w:rsidR="0075330E" w:rsidRDefault="007D6870" w:rsidP="00650415">
      <w:pPr>
        <w:pStyle w:val="ListParagraph"/>
        <w:numPr>
          <w:ilvl w:val="0"/>
          <w:numId w:val="16"/>
        </w:numPr>
        <w:rPr>
          <w:rFonts w:ascii="Helvetica Neue" w:hAnsi="Helvetica Neue" w:cs="Times New Roman"/>
        </w:rPr>
      </w:pPr>
      <w:r w:rsidRPr="004D1E2E">
        <w:rPr>
          <w:rFonts w:ascii="Helvetica Neue" w:hAnsi="Helvetica Neue"/>
        </w:rPr>
        <w:t>State</w:t>
      </w:r>
      <w:r w:rsidR="007175BE" w:rsidRPr="004D1E2E">
        <w:rPr>
          <w:rFonts w:ascii="Helvetica Neue" w:hAnsi="Helvetica Neue" w:cs="Times New Roman"/>
        </w:rPr>
        <w:t xml:space="preserve"> 2</w:t>
      </w:r>
      <w:r w:rsidR="000957C4" w:rsidRPr="004D1E2E">
        <w:rPr>
          <w:rFonts w:ascii="Helvetica Neue" w:hAnsi="Helvetica Neue" w:cs="Times New Roman"/>
        </w:rPr>
        <w:t xml:space="preserve"> transition probabilities:</w:t>
      </w:r>
      <w:r w:rsidR="007175BE" w:rsidRPr="004D1E2E">
        <w:rPr>
          <w:rFonts w:ascii="Helvetica Neue" w:hAnsi="Helvetica Neue" w:cs="Times New Roman"/>
        </w:rPr>
        <w:t xml:space="preserve">(total-36): </w:t>
      </w:r>
    </w:p>
    <w:p w14:paraId="6FEBE614" w14:textId="4F7E055C" w:rsidR="00194619" w:rsidRPr="004A30D3" w:rsidRDefault="00650415" w:rsidP="007413E5">
      <w:pPr>
        <w:pStyle w:val="ListParagraph"/>
        <w:rPr>
          <w:rFonts w:ascii="Helvetica Neue" w:hAnsi="Helvetica Neue" w:cs="Times New Roman"/>
        </w:rPr>
      </w:pPr>
      <w:r>
        <w:rPr>
          <w:rFonts w:ascii="Helvetica Neue" w:hAnsi="Helvetica Neue" w:cs="Times New Roman"/>
        </w:rPr>
        <w:tab/>
      </w:r>
      <w:r w:rsidR="007175BE" w:rsidRPr="004A30D3">
        <w:rPr>
          <w:rFonts w:ascii="Helvetica Neue" w:hAnsi="Helvetica Neue" w:cs="Times New Roman"/>
        </w:rPr>
        <w:t xml:space="preserve">0 spent in </w:t>
      </w:r>
      <w:r w:rsidR="007D6870" w:rsidRPr="004A30D3">
        <w:rPr>
          <w:rFonts w:ascii="Helvetica Neue" w:hAnsi="Helvetica Neue"/>
        </w:rPr>
        <w:t>State</w:t>
      </w:r>
      <w:r w:rsidR="007D6870" w:rsidRPr="004A30D3">
        <w:rPr>
          <w:rFonts w:ascii="Helvetica Neue" w:hAnsi="Helvetica Neue" w:cs="Times New Roman"/>
        </w:rPr>
        <w:t xml:space="preserve"> </w:t>
      </w:r>
      <w:r w:rsidR="007175BE" w:rsidRPr="004A30D3">
        <w:rPr>
          <w:rFonts w:ascii="Helvetica Neue" w:hAnsi="Helvetica Neue" w:cs="Times New Roman"/>
        </w:rPr>
        <w:t xml:space="preserve">0, 9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1, 15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2, 10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3, 2 died</w:t>
      </w:r>
    </w:p>
    <w:p w14:paraId="374256AA" w14:textId="0594501C" w:rsidR="000957C4" w:rsidRPr="004A30D3" w:rsidRDefault="007D6870" w:rsidP="00650415">
      <w:pPr>
        <w:pStyle w:val="ListParagraph"/>
        <w:numPr>
          <w:ilvl w:val="0"/>
          <w:numId w:val="16"/>
        </w:numPr>
        <w:rPr>
          <w:rFonts w:ascii="Helvetica Neue" w:hAnsi="Helvetica Neue" w:cs="Times New Roman"/>
        </w:rPr>
      </w:pPr>
      <w:r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3</w:t>
      </w:r>
      <w:r w:rsidR="000957C4" w:rsidRPr="004A30D3">
        <w:rPr>
          <w:rFonts w:ascii="Helvetica Neue" w:hAnsi="Helvetica Neue" w:cs="Times New Roman"/>
        </w:rPr>
        <w:t xml:space="preserve"> transition probabilities:</w:t>
      </w:r>
      <w:r w:rsidR="007175BE" w:rsidRPr="004A30D3">
        <w:rPr>
          <w:rFonts w:ascii="Helvetica Neue" w:hAnsi="Helvetica Neue" w:cs="Times New Roman"/>
        </w:rPr>
        <w:t>(total-</w:t>
      </w:r>
      <w:r w:rsidR="00A900B0" w:rsidRPr="004A30D3">
        <w:rPr>
          <w:rFonts w:ascii="Helvetica Neue" w:hAnsi="Helvetica Neue" w:cs="Times New Roman"/>
        </w:rPr>
        <w:t xml:space="preserve">35): </w:t>
      </w:r>
    </w:p>
    <w:p w14:paraId="47E68C0C" w14:textId="2D931A0D" w:rsidR="00194619" w:rsidRPr="004A30D3" w:rsidRDefault="00650415" w:rsidP="007413E5">
      <w:pPr>
        <w:pStyle w:val="ListParagraph"/>
        <w:rPr>
          <w:rFonts w:ascii="Helvetica Neue" w:hAnsi="Helvetica Neue" w:cs="Times New Roman"/>
        </w:rPr>
      </w:pPr>
      <w:r>
        <w:rPr>
          <w:rFonts w:ascii="Helvetica Neue" w:hAnsi="Helvetica Neue" w:cs="Times New Roman"/>
        </w:rPr>
        <w:tab/>
      </w:r>
      <w:r w:rsidR="00A900B0" w:rsidRPr="004A30D3">
        <w:rPr>
          <w:rFonts w:ascii="Helvetica Neue" w:hAnsi="Helvetica Neue" w:cs="Times New Roman"/>
        </w:rPr>
        <w:t xml:space="preserve">0 spent in </w:t>
      </w:r>
      <w:r w:rsidR="007D6870" w:rsidRPr="004A30D3">
        <w:rPr>
          <w:rFonts w:ascii="Helvetica Neue" w:hAnsi="Helvetica Neue"/>
        </w:rPr>
        <w:t>State</w:t>
      </w:r>
      <w:r w:rsidR="00A900B0" w:rsidRPr="004A30D3">
        <w:rPr>
          <w:rFonts w:ascii="Helvetica Neue" w:hAnsi="Helvetica Neue" w:cs="Times New Roman"/>
        </w:rPr>
        <w:t xml:space="preserve"> 0, 0 in </w:t>
      </w:r>
      <w:r w:rsidR="007D6870" w:rsidRPr="004A30D3">
        <w:rPr>
          <w:rFonts w:ascii="Helvetica Neue" w:hAnsi="Helvetica Neue"/>
        </w:rPr>
        <w:t>State</w:t>
      </w:r>
      <w:r w:rsidR="00A900B0" w:rsidRPr="004A30D3">
        <w:rPr>
          <w:rFonts w:ascii="Helvetica Neue" w:hAnsi="Helvetica Neue" w:cs="Times New Roman"/>
        </w:rPr>
        <w:t xml:space="preserve"> 1, 10 in </w:t>
      </w:r>
      <w:r w:rsidR="007D6870" w:rsidRPr="004A30D3">
        <w:rPr>
          <w:rFonts w:ascii="Helvetica Neue" w:hAnsi="Helvetica Neue"/>
        </w:rPr>
        <w:t>State</w:t>
      </w:r>
      <w:r w:rsidR="00A900B0" w:rsidRPr="004A30D3">
        <w:rPr>
          <w:rFonts w:ascii="Helvetica Neue" w:hAnsi="Helvetica Neue" w:cs="Times New Roman"/>
        </w:rPr>
        <w:t xml:space="preserve"> 2, 20 in </w:t>
      </w:r>
      <w:r w:rsidR="007D6870" w:rsidRPr="004A30D3">
        <w:rPr>
          <w:rFonts w:ascii="Helvetica Neue" w:hAnsi="Helvetica Neue"/>
        </w:rPr>
        <w:t>State</w:t>
      </w:r>
      <w:r w:rsidR="00A900B0" w:rsidRPr="004A30D3">
        <w:rPr>
          <w:rFonts w:ascii="Helvetica Neue" w:hAnsi="Helvetica Neue" w:cs="Times New Roman"/>
        </w:rPr>
        <w:t xml:space="preserve"> 3, 5 died</w:t>
      </w:r>
    </w:p>
    <w:p w14:paraId="7F56BCC8" w14:textId="03A9E8E5" w:rsidR="000957C4" w:rsidRPr="004A30D3" w:rsidRDefault="007D6870" w:rsidP="00650415">
      <w:pPr>
        <w:pStyle w:val="ListParagraph"/>
        <w:numPr>
          <w:ilvl w:val="0"/>
          <w:numId w:val="16"/>
        </w:numPr>
        <w:rPr>
          <w:rFonts w:ascii="Helvetica Neue" w:hAnsi="Helvetica Neue" w:cs="Times New Roman"/>
        </w:rPr>
      </w:pPr>
      <w:r w:rsidRPr="004A30D3">
        <w:rPr>
          <w:rFonts w:ascii="Helvetica Neue" w:hAnsi="Helvetica Neue"/>
        </w:rPr>
        <w:t>State</w:t>
      </w:r>
      <w:r w:rsidR="00194619" w:rsidRPr="004A30D3">
        <w:rPr>
          <w:rFonts w:ascii="Helvetica Neue" w:hAnsi="Helvetica Neue" w:cs="Times New Roman"/>
        </w:rPr>
        <w:t xml:space="preserve"> 4</w:t>
      </w:r>
      <w:r w:rsidR="000957C4" w:rsidRPr="004A30D3">
        <w:rPr>
          <w:rFonts w:ascii="Helvetica Neue" w:hAnsi="Helvetica Neue" w:cs="Times New Roman"/>
        </w:rPr>
        <w:t xml:space="preserve"> transition probabilities</w:t>
      </w:r>
      <w:r w:rsidR="00A900B0" w:rsidRPr="004A30D3">
        <w:rPr>
          <w:rFonts w:ascii="Helvetica Neue" w:hAnsi="Helvetica Neue" w:cs="Times New Roman"/>
        </w:rPr>
        <w:t xml:space="preserve">: (total-13): </w:t>
      </w:r>
    </w:p>
    <w:p w14:paraId="55EEB49C" w14:textId="0A9913A3" w:rsidR="00A900B0" w:rsidRPr="004A30D3" w:rsidRDefault="00650415" w:rsidP="007413E5">
      <w:pPr>
        <w:pStyle w:val="ListParagraph"/>
        <w:rPr>
          <w:rFonts w:ascii="Helvetica Neue" w:hAnsi="Helvetica Neue" w:cs="Times New Roman"/>
        </w:rPr>
      </w:pPr>
      <w:r>
        <w:rPr>
          <w:rFonts w:ascii="Helvetica Neue" w:hAnsi="Helvetica Neue" w:cs="Times New Roman"/>
        </w:rPr>
        <w:tab/>
      </w:r>
      <w:r w:rsidR="007D6870" w:rsidRPr="004A30D3">
        <w:rPr>
          <w:rFonts w:ascii="Helvetica Neue" w:hAnsi="Helvetica Neue" w:cs="Times New Roman"/>
        </w:rPr>
        <w:t xml:space="preserve">0 spent in </w:t>
      </w:r>
      <w:r w:rsidR="007D6870" w:rsidRPr="004A30D3">
        <w:rPr>
          <w:rFonts w:ascii="Helvetica Neue" w:hAnsi="Helvetica Neue"/>
        </w:rPr>
        <w:t>State</w:t>
      </w:r>
      <w:r w:rsidR="00A900B0" w:rsidRPr="004A30D3">
        <w:rPr>
          <w:rFonts w:ascii="Helvetica Neue" w:hAnsi="Helvetica Neue" w:cs="Times New Roman"/>
        </w:rPr>
        <w:t xml:space="preserve"> 0, 0 in </w:t>
      </w:r>
      <w:r w:rsidR="007D6870" w:rsidRPr="004A30D3">
        <w:rPr>
          <w:rFonts w:ascii="Helvetica Neue" w:hAnsi="Helvetica Neue"/>
        </w:rPr>
        <w:t>State</w:t>
      </w:r>
      <w:r w:rsidR="00A900B0" w:rsidRPr="004A30D3">
        <w:rPr>
          <w:rFonts w:ascii="Helvetica Neue" w:hAnsi="Helvetica Neue" w:cs="Times New Roman"/>
        </w:rPr>
        <w:t xml:space="preserve"> 1, 0 in</w:t>
      </w:r>
      <w:r w:rsidR="007D6870" w:rsidRPr="004A30D3">
        <w:rPr>
          <w:rFonts w:ascii="Helvetica Neue" w:hAnsi="Helvetica Neue"/>
        </w:rPr>
        <w:t xml:space="preserve"> State</w:t>
      </w:r>
      <w:r w:rsidR="007D6870" w:rsidRPr="004A30D3">
        <w:rPr>
          <w:rFonts w:ascii="Helvetica Neue" w:hAnsi="Helvetica Neue" w:cs="Times New Roman"/>
        </w:rPr>
        <w:t xml:space="preserve"> </w:t>
      </w:r>
      <w:r w:rsidR="00745F52" w:rsidRPr="004A30D3">
        <w:rPr>
          <w:rFonts w:ascii="Helvetica Neue" w:hAnsi="Helvetica Neue" w:cs="Times New Roman"/>
        </w:rPr>
        <w:t>2, 0</w:t>
      </w:r>
      <w:r w:rsidR="00A900B0" w:rsidRPr="004A30D3">
        <w:rPr>
          <w:rFonts w:ascii="Helvetica Neue" w:hAnsi="Helvetica Neue" w:cs="Times New Roman"/>
        </w:rPr>
        <w:t xml:space="preserve"> in </w:t>
      </w:r>
      <w:r w:rsidR="007D6870" w:rsidRPr="004A30D3">
        <w:rPr>
          <w:rFonts w:ascii="Helvetica Neue" w:hAnsi="Helvetica Neue"/>
        </w:rPr>
        <w:t>State</w:t>
      </w:r>
      <w:r w:rsidR="00745F52" w:rsidRPr="004A30D3">
        <w:rPr>
          <w:rFonts w:ascii="Helvetica Neue" w:hAnsi="Helvetica Neue" w:cs="Times New Roman"/>
        </w:rPr>
        <w:t xml:space="preserve"> 3, 13</w:t>
      </w:r>
      <w:r w:rsidR="00A900B0" w:rsidRPr="004A30D3">
        <w:rPr>
          <w:rFonts w:ascii="Helvetica Neue" w:hAnsi="Helvetica Neue" w:cs="Times New Roman"/>
        </w:rPr>
        <w:t xml:space="preserve"> </w:t>
      </w:r>
      <w:r w:rsidR="004D1E2E">
        <w:rPr>
          <w:rFonts w:ascii="Helvetica Neue" w:hAnsi="Helvetica Neue" w:cs="Times New Roman"/>
        </w:rPr>
        <w:t>State 4(</w:t>
      </w:r>
      <w:r w:rsidR="00A900B0" w:rsidRPr="004A30D3">
        <w:rPr>
          <w:rFonts w:ascii="Helvetica Neue" w:hAnsi="Helvetica Neue" w:cs="Times New Roman"/>
        </w:rPr>
        <w:t>died</w:t>
      </w:r>
      <w:r w:rsidR="004D1E2E">
        <w:rPr>
          <w:rFonts w:ascii="Helvetica Neue" w:hAnsi="Helvetica Neue" w:cs="Times New Roman"/>
        </w:rPr>
        <w:t>)</w:t>
      </w:r>
    </w:p>
    <w:p w14:paraId="6FC098BB" w14:textId="77777777" w:rsidR="007413E5" w:rsidRPr="004A30D3" w:rsidRDefault="007413E5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0A668C6A" w14:textId="0F1E9805" w:rsidR="007175BE" w:rsidRDefault="00D239FA" w:rsidP="00D239FA">
      <w:pPr>
        <w:pStyle w:val="ListParagraph"/>
        <w:ind w:left="0"/>
        <w:rPr>
          <w:rFonts w:ascii="Helvetica Neue" w:hAnsi="Helvetica Neue" w:cs="Times New Roman"/>
        </w:rPr>
      </w:pPr>
      <w:r w:rsidRPr="004A30D3">
        <w:rPr>
          <w:rFonts w:ascii="Helvetica Neue" w:hAnsi="Helvetica Neue" w:cs="Times New Roman"/>
        </w:rPr>
        <w:lastRenderedPageBreak/>
        <w:t>This data was then co</w:t>
      </w:r>
      <w:r w:rsidR="00A77547">
        <w:rPr>
          <w:rFonts w:ascii="Helvetica Neue" w:hAnsi="Helvetica Neue" w:cs="Times New Roman"/>
        </w:rPr>
        <w:t>nverted into a transition table</w:t>
      </w:r>
      <w:r w:rsidR="000D71A4">
        <w:rPr>
          <w:rFonts w:ascii="Helvetica Neue" w:hAnsi="Helvetica Neue" w:cs="Times New Roman"/>
        </w:rPr>
        <w:t xml:space="preserve"> [Table 1]</w:t>
      </w:r>
      <w:r w:rsidR="00A77547">
        <w:rPr>
          <w:rFonts w:ascii="Helvetica Neue" w:hAnsi="Helvetica Neue" w:cs="Times New Roman"/>
        </w:rPr>
        <w:t>.</w:t>
      </w:r>
    </w:p>
    <w:p w14:paraId="23BAA42D" w14:textId="77777777" w:rsidR="000D71A4" w:rsidRDefault="000D71A4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4A391A34" w14:textId="77777777" w:rsidR="000D71A4" w:rsidRDefault="000D71A4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0BAF1E27" w14:textId="77777777" w:rsidR="000D71A4" w:rsidRDefault="000D71A4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57919986" w14:textId="39D2409E" w:rsidR="000D71A4" w:rsidRDefault="000D71A4" w:rsidP="000D71A4">
      <w:pPr>
        <w:pStyle w:val="ListParagraph"/>
        <w:keepNext/>
        <w:ind w:left="0"/>
      </w:pPr>
      <w:r w:rsidRPr="000D71A4">
        <w:rPr>
          <w:rFonts w:ascii="Helvetica Neue" w:hAnsi="Helvetica Neue" w:cs="Times New Roman"/>
          <w:noProof/>
        </w:rPr>
        <w:drawing>
          <wp:anchor distT="0" distB="0" distL="114300" distR="114300" simplePos="0" relativeHeight="251929600" behindDoc="0" locked="0" layoutInCell="1" allowOverlap="1" wp14:anchorId="73CDFF6C" wp14:editId="1356E115">
            <wp:simplePos x="0" y="0"/>
            <wp:positionH relativeFrom="column">
              <wp:posOffset>-635</wp:posOffset>
            </wp:positionH>
            <wp:positionV relativeFrom="paragraph">
              <wp:posOffset>-473075</wp:posOffset>
            </wp:positionV>
            <wp:extent cx="2223135" cy="4599305"/>
            <wp:effectExtent l="0" t="0" r="12065" b="0"/>
            <wp:wrapThrough wrapText="bothSides">
              <wp:wrapPolygon edited="0">
                <wp:start x="0" y="0"/>
                <wp:lineTo x="0" y="21472"/>
                <wp:lineTo x="21470" y="21472"/>
                <wp:lineTo x="21470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1E2E">
        <w:rPr>
          <w:rFonts w:ascii="Helvetica Neue" w:hAnsi="Helvetica Neue" w:cs="Times New Roman"/>
          <w:noProof/>
        </w:rPr>
        <w:drawing>
          <wp:anchor distT="0" distB="0" distL="114300" distR="114300" simplePos="0" relativeHeight="251928576" behindDoc="0" locked="0" layoutInCell="1" allowOverlap="1" wp14:anchorId="4FC2E117" wp14:editId="5205B5C7">
            <wp:simplePos x="0" y="0"/>
            <wp:positionH relativeFrom="column">
              <wp:posOffset>2794635</wp:posOffset>
            </wp:positionH>
            <wp:positionV relativeFrom="paragraph">
              <wp:posOffset>-109855</wp:posOffset>
            </wp:positionV>
            <wp:extent cx="2701290" cy="3103880"/>
            <wp:effectExtent l="50800" t="50800" r="0" b="45720"/>
            <wp:wrapThrough wrapText="bothSides">
              <wp:wrapPolygon edited="0">
                <wp:start x="-406" y="-354"/>
                <wp:lineTo x="-406" y="21741"/>
                <wp:lineTo x="21326" y="21741"/>
                <wp:lineTo x="21326" y="-354"/>
                <wp:lineTo x="-406" y="-354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3103880"/>
                    </a:xfrm>
                    <a:prstGeom prst="rect">
                      <a:avLst/>
                    </a:prstGeom>
                    <a:effectLst>
                      <a:outerShdw blurRad="50800" dist="76200" dir="10800000" algn="r" rotWithShape="0">
                        <a:prstClr val="black">
                          <a:alpha val="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71A4">
        <w:rPr>
          <w:rFonts w:ascii="Helvetica Neue" w:hAnsi="Helvetica Neue" w:cs="Times New Roman"/>
          <w:noProof/>
        </w:rPr>
        <w:t xml:space="preserve"> </w:t>
      </w:r>
    </w:p>
    <w:p w14:paraId="56AC9A27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36A2B817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1B7D0FBE" w14:textId="4D5CBE10" w:rsidR="000D71A4" w:rsidRDefault="000D71A4" w:rsidP="000D71A4">
      <w:pPr>
        <w:pStyle w:val="ListParagraph"/>
        <w:ind w:left="0"/>
        <w:rPr>
          <w:b/>
          <w:i/>
        </w:rPr>
      </w:pPr>
    </w:p>
    <w:p w14:paraId="27D1A725" w14:textId="005DE342" w:rsidR="000D71A4" w:rsidRDefault="000D71A4" w:rsidP="000D71A4">
      <w:pPr>
        <w:pStyle w:val="ListParagraph"/>
        <w:ind w:left="0"/>
        <w:rPr>
          <w:b/>
          <w:i/>
        </w:rPr>
      </w:pPr>
    </w:p>
    <w:p w14:paraId="3105F5FB" w14:textId="7D0D5F0A" w:rsidR="000D71A4" w:rsidRDefault="000D71A4" w:rsidP="000D71A4">
      <w:pPr>
        <w:pStyle w:val="ListParagraph"/>
        <w:ind w:left="0"/>
        <w:rPr>
          <w:b/>
          <w:i/>
        </w:rPr>
      </w:pPr>
    </w:p>
    <w:p w14:paraId="4CBA7939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28C94DC9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4DB9D5D6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6D4D46F6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48A82B80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7699A922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7FFA832C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488718B5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01CBBCFC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001DD23D" w14:textId="50E30748" w:rsidR="000D71A4" w:rsidRDefault="000D71A4" w:rsidP="000D71A4">
      <w:pPr>
        <w:pStyle w:val="ListParagraph"/>
        <w:ind w:left="0"/>
        <w:rPr>
          <w:b/>
          <w:i/>
        </w:rPr>
      </w:pPr>
    </w:p>
    <w:p w14:paraId="1317149B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777E2962" w14:textId="1FD928BA" w:rsidR="000D71A4" w:rsidRDefault="000D71A4" w:rsidP="000D71A4">
      <w:pPr>
        <w:pStyle w:val="ListParagraph"/>
        <w:ind w:left="0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EC39C9E" wp14:editId="7E31663E">
                <wp:simplePos x="0" y="0"/>
                <wp:positionH relativeFrom="column">
                  <wp:posOffset>474980</wp:posOffset>
                </wp:positionH>
                <wp:positionV relativeFrom="paragraph">
                  <wp:posOffset>40005</wp:posOffset>
                </wp:positionV>
                <wp:extent cx="3315970" cy="285750"/>
                <wp:effectExtent l="0" t="0" r="11430" b="0"/>
                <wp:wrapThrough wrapText="bothSides">
                  <wp:wrapPolygon edited="0">
                    <wp:start x="0" y="0"/>
                    <wp:lineTo x="0" y="19200"/>
                    <wp:lineTo x="21509" y="19200"/>
                    <wp:lineTo x="21509" y="0"/>
                    <wp:lineTo x="0" y="0"/>
                  </wp:wrapPolygon>
                </wp:wrapThrough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97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029DF5" w14:textId="77777777" w:rsidR="00650415" w:rsidRPr="004D1E2E" w:rsidRDefault="00650415" w:rsidP="00650415">
                            <w:pPr>
                              <w:ind w:firstLine="720"/>
                              <w:rPr>
                                <w:rFonts w:ascii="Helvetica Neue" w:hAnsi="Helvetica Neue"/>
                                <w:b/>
                                <w:i/>
                                <w:sz w:val="22"/>
                              </w:rPr>
                            </w:pPr>
                            <w:r w:rsidRPr="004D1E2E">
                              <w:rPr>
                                <w:rFonts w:ascii="Helvetica Neue" w:hAnsi="Helvetica Neue"/>
                                <w:b/>
                                <w:i/>
                                <w:sz w:val="22"/>
                              </w:rPr>
                              <w:t xml:space="preserve">Fig 6: </w:t>
                            </w:r>
                            <w:r w:rsidRPr="004D1E2E">
                              <w:rPr>
                                <w:rFonts w:ascii="Helvetica Neue" w:hAnsi="Helvetica Neue"/>
                                <w:i/>
                                <w:sz w:val="22"/>
                              </w:rPr>
                              <w:t>Markov model (Heart Disease Model)</w:t>
                            </w:r>
                          </w:p>
                          <w:p w14:paraId="5615436F" w14:textId="6391D0C2" w:rsidR="00650415" w:rsidRPr="002577B4" w:rsidRDefault="00650415" w:rsidP="00650415">
                            <w:pPr>
                              <w:pStyle w:val="Caption"/>
                              <w:rPr>
                                <w:rFonts w:ascii="Helvetica Neue" w:hAnsi="Helvetica Neue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39C9E" id="Text_x0020_Box_x0020_28" o:spid="_x0000_s1028" type="#_x0000_t202" style="position:absolute;margin-left:37.4pt;margin-top:3.15pt;width:261.1pt;height:22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" stroked="f">
                <v:textbox inset="0,0,0,0">
                  <w:txbxContent>
                    <w:p w14:paraId="6C029DF5" w14:textId="77777777" w:rsidR="00650415" w:rsidRPr="004D1E2E" w:rsidRDefault="00650415" w:rsidP="00650415">
                      <w:pPr>
                        <w:ind w:firstLine="720"/>
                        <w:rPr>
                          <w:rFonts w:ascii="Helvetica Neue" w:hAnsi="Helvetica Neue"/>
                          <w:b/>
                          <w:i/>
                          <w:sz w:val="22"/>
                        </w:rPr>
                      </w:pPr>
                      <w:r w:rsidRPr="004D1E2E">
                        <w:rPr>
                          <w:rFonts w:ascii="Helvetica Neue" w:hAnsi="Helvetica Neue"/>
                          <w:b/>
                          <w:i/>
                          <w:sz w:val="22"/>
                        </w:rPr>
                        <w:t xml:space="preserve">Fig 6: </w:t>
                      </w:r>
                      <w:r w:rsidRPr="004D1E2E">
                        <w:rPr>
                          <w:rFonts w:ascii="Helvetica Neue" w:hAnsi="Helvetica Neue"/>
                          <w:i/>
                          <w:sz w:val="22"/>
                        </w:rPr>
                        <w:t>Markov model (Heart Disease Model)</w:t>
                      </w:r>
                    </w:p>
                    <w:p w14:paraId="5615436F" w14:textId="6391D0C2" w:rsidR="00650415" w:rsidRPr="002577B4" w:rsidRDefault="00650415" w:rsidP="00650415">
                      <w:pPr>
                        <w:pStyle w:val="Caption"/>
                        <w:rPr>
                          <w:rFonts w:ascii="Helvetica Neue" w:hAnsi="Helvetica Neue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E06958E" w14:textId="37C51C3D" w:rsidR="000D71A4" w:rsidRDefault="000D71A4" w:rsidP="000D71A4">
      <w:pPr>
        <w:pStyle w:val="ListParagraph"/>
        <w:ind w:left="0"/>
        <w:rPr>
          <w:b/>
          <w:i/>
        </w:rPr>
      </w:pPr>
    </w:p>
    <w:p w14:paraId="1DA4334B" w14:textId="60067233" w:rsidR="000D71A4" w:rsidRDefault="000D71A4" w:rsidP="000D71A4">
      <w:pPr>
        <w:pStyle w:val="ListParagraph"/>
        <w:ind w:left="0"/>
        <w:rPr>
          <w:b/>
          <w:i/>
        </w:rPr>
      </w:pPr>
    </w:p>
    <w:p w14:paraId="3F507B65" w14:textId="56A227A9" w:rsidR="000D71A4" w:rsidRDefault="000D71A4" w:rsidP="000D71A4">
      <w:pPr>
        <w:pStyle w:val="ListParagraph"/>
        <w:ind w:left="0"/>
        <w:rPr>
          <w:b/>
          <w:i/>
        </w:rPr>
      </w:pPr>
    </w:p>
    <w:p w14:paraId="0D9A9F8C" w14:textId="3F63B57D" w:rsidR="000D71A4" w:rsidRDefault="000D71A4" w:rsidP="000D71A4">
      <w:pPr>
        <w:pStyle w:val="ListParagraph"/>
        <w:ind w:left="0"/>
        <w:rPr>
          <w:b/>
          <w:i/>
        </w:rPr>
      </w:pPr>
    </w:p>
    <w:p w14:paraId="7FE766C4" w14:textId="68235411" w:rsidR="000D71A4" w:rsidRDefault="000D71A4" w:rsidP="000D71A4">
      <w:pPr>
        <w:pStyle w:val="ListParagraph"/>
        <w:ind w:left="0"/>
        <w:rPr>
          <w:b/>
          <w:i/>
        </w:rPr>
      </w:pPr>
    </w:p>
    <w:p w14:paraId="36E237F6" w14:textId="0F73415B" w:rsidR="000D71A4" w:rsidRPr="004A30D3" w:rsidRDefault="000D71A4" w:rsidP="000D71A4">
      <w:pPr>
        <w:pStyle w:val="ListParagraph"/>
        <w:ind w:left="0"/>
        <w:rPr>
          <w:rFonts w:ascii="Helvetica Neue" w:hAnsi="Helvetica Neue" w:cs="Times New Roman"/>
        </w:rPr>
      </w:pPr>
      <w:r>
        <w:rPr>
          <w:b/>
          <w:i/>
        </w:rPr>
        <w:t>Table 1</w:t>
      </w:r>
      <w:r w:rsidRPr="004D1E2E">
        <w:rPr>
          <w:b/>
          <w:i/>
        </w:rPr>
        <w:t>:</w:t>
      </w:r>
      <w:r w:rsidRPr="004D1E2E">
        <w:rPr>
          <w:i/>
        </w:rPr>
        <w:t xml:space="preserve"> Probability Transition Table</w:t>
      </w:r>
    </w:p>
    <w:p w14:paraId="74019FDE" w14:textId="212666C5" w:rsidR="00A77547" w:rsidRDefault="00A77547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0F4764D1" w14:textId="68509F53" w:rsidR="00A77547" w:rsidRDefault="000D71A4" w:rsidP="00A77547">
      <w:pPr>
        <w:pStyle w:val="ListParagraph"/>
        <w:ind w:left="2160" w:firstLine="720"/>
        <w:rPr>
          <w:i/>
        </w:rPr>
      </w:pPr>
      <w:r w:rsidRPr="004A30D3">
        <w:rPr>
          <w:rFonts w:ascii="Helvetica Neue" w:eastAsia="Times New Roman" w:hAnsi="Helvetica Neue"/>
          <w:noProof/>
          <w:color w:val="000000"/>
          <w:shd w:val="clear" w:color="auto" w:fill="F1F4F5"/>
        </w:rPr>
        <w:drawing>
          <wp:anchor distT="0" distB="0" distL="114300" distR="114300" simplePos="0" relativeHeight="251913216" behindDoc="0" locked="0" layoutInCell="1" allowOverlap="1" wp14:anchorId="078AA8DC" wp14:editId="36510390">
            <wp:simplePos x="0" y="0"/>
            <wp:positionH relativeFrom="column">
              <wp:posOffset>2565400</wp:posOffset>
            </wp:positionH>
            <wp:positionV relativeFrom="paragraph">
              <wp:posOffset>45720</wp:posOffset>
            </wp:positionV>
            <wp:extent cx="2983865" cy="1259840"/>
            <wp:effectExtent l="0" t="0" r="45085" b="35560"/>
            <wp:wrapThrough wrapText="bothSides">
              <wp:wrapPolygon edited="0">
                <wp:start x="0" y="0"/>
                <wp:lineTo x="0" y="21883"/>
                <wp:lineTo x="21788" y="21883"/>
                <wp:lineTo x="21788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125984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AD9EF" w14:textId="1384122E" w:rsidR="000D71A4" w:rsidRPr="004D1E2E" w:rsidRDefault="003F1FD2" w:rsidP="00A77547">
      <w:pPr>
        <w:pStyle w:val="ListParagraph"/>
        <w:ind w:left="2160" w:firstLine="720"/>
        <w:rPr>
          <w:i/>
        </w:rPr>
      </w:pPr>
      <w:r w:rsidRPr="00C611CD">
        <w:rPr>
          <w:rFonts w:ascii="Helvetica Neue" w:hAnsi="Helvetica Neue"/>
          <w:noProof/>
        </w:rPr>
        <w:drawing>
          <wp:anchor distT="0" distB="0" distL="114300" distR="114300" simplePos="0" relativeHeight="251931648" behindDoc="0" locked="0" layoutInCell="1" allowOverlap="1" wp14:anchorId="33516D16" wp14:editId="1387AC41">
            <wp:simplePos x="0" y="0"/>
            <wp:positionH relativeFrom="column">
              <wp:posOffset>280035</wp:posOffset>
            </wp:positionH>
            <wp:positionV relativeFrom="paragraph">
              <wp:posOffset>82550</wp:posOffset>
            </wp:positionV>
            <wp:extent cx="1115695" cy="1038860"/>
            <wp:effectExtent l="0" t="0" r="46355" b="46990"/>
            <wp:wrapThrough wrapText="bothSides">
              <wp:wrapPolygon edited="0">
                <wp:start x="0" y="0"/>
                <wp:lineTo x="0" y="22181"/>
                <wp:lineTo x="22129" y="22181"/>
                <wp:lineTo x="22129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03886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EF258" w14:textId="7D7BDAC1" w:rsidR="00A77547" w:rsidRDefault="00A77547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3E840CFC" w14:textId="0FC72BFD" w:rsidR="00A77547" w:rsidRDefault="00A77547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6AF2F27D" w14:textId="53485CD6" w:rsidR="00A77547" w:rsidRDefault="00A77547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054DA88A" w14:textId="7561D116" w:rsidR="00A77547" w:rsidRPr="006A3078" w:rsidRDefault="00A77547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3939E449" w14:textId="22AFDE45" w:rsidR="00D239FA" w:rsidRPr="004A30D3" w:rsidRDefault="00D239FA" w:rsidP="00650415">
      <w:pPr>
        <w:pStyle w:val="ListParagraph"/>
        <w:ind w:left="0"/>
        <w:rPr>
          <w:rFonts w:ascii="Helvetica Neue" w:hAnsi="Helvetica Neue" w:cs="Times New Roman"/>
        </w:rPr>
      </w:pPr>
    </w:p>
    <w:p w14:paraId="317E8A0A" w14:textId="0560A92D" w:rsidR="00525442" w:rsidRDefault="003F1FD2" w:rsidP="00525442">
      <w:pPr>
        <w:rPr>
          <w:rFonts w:ascii="Helvetica Neue" w:hAnsi="Helvetica Neue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9D1D3F0" wp14:editId="5B736F8A">
                <wp:simplePos x="0" y="0"/>
                <wp:positionH relativeFrom="column">
                  <wp:posOffset>55245</wp:posOffset>
                </wp:positionH>
                <wp:positionV relativeFrom="paragraph">
                  <wp:posOffset>134620</wp:posOffset>
                </wp:positionV>
                <wp:extent cx="1611630" cy="297815"/>
                <wp:effectExtent l="0" t="0" r="0" b="6985"/>
                <wp:wrapThrough wrapText="bothSides">
                  <wp:wrapPolygon edited="0">
                    <wp:start x="0" y="0"/>
                    <wp:lineTo x="0" y="20264"/>
                    <wp:lineTo x="21106" y="20264"/>
                    <wp:lineTo x="21106" y="0"/>
                    <wp:lineTo x="0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163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E82F8C" w14:textId="7D04850D" w:rsidR="00650415" w:rsidRPr="000937D0" w:rsidRDefault="00650415" w:rsidP="00650415">
                            <w:pPr>
                              <w:pStyle w:val="Caption"/>
                              <w:rPr>
                                <w:rFonts w:ascii="Helvetica Neue" w:hAnsi="Helvetica Neue" w:cs="Times New Roman"/>
                                <w:noProof/>
                              </w:rPr>
                            </w:pPr>
                            <w:r w:rsidRPr="0011272A">
                              <w:rPr>
                                <w:rFonts w:ascii="Helvetica Neue" w:hAnsi="Helvetica Neue"/>
                                <w:b/>
                                <w:i w:val="0"/>
                                <w:sz w:val="22"/>
                              </w:rPr>
                              <w:t>Fig 7a</w:t>
                            </w:r>
                            <w:r w:rsidRPr="0011272A">
                              <w:rPr>
                                <w:rFonts w:ascii="Helvetica Neue" w:hAnsi="Helvetica Neue"/>
                                <w:i w:val="0"/>
                                <w:sz w:val="22"/>
                              </w:rPr>
                              <w:t>: Initial distribution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D1D3F0" id="Text_x0020_Box_x0020_29" o:spid="_x0000_s1029" type="#_x0000_t202" style="position:absolute;margin-left:4.35pt;margin-top:10.6pt;width:126.9pt;height:23.45pt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" stroked="f">
                <v:textbox style="mso-fit-shape-to-text:t" inset="0,0,0,0">
                  <w:txbxContent>
                    <w:p w14:paraId="09E82F8C" w14:textId="7D04850D" w:rsidR="00650415" w:rsidRPr="000937D0" w:rsidRDefault="00650415" w:rsidP="00650415">
                      <w:pPr>
                        <w:pStyle w:val="Caption"/>
                        <w:rPr>
                          <w:rFonts w:ascii="Helvetica Neue" w:hAnsi="Helvetica Neue" w:cs="Times New Roman"/>
                          <w:noProof/>
                        </w:rPr>
                      </w:pPr>
                      <w:r w:rsidRPr="0011272A">
                        <w:rPr>
                          <w:rFonts w:ascii="Helvetica Neue" w:hAnsi="Helvetica Neue"/>
                          <w:b/>
                          <w:i w:val="0"/>
                          <w:sz w:val="22"/>
                        </w:rPr>
                        <w:t>Fig 7a</w:t>
                      </w:r>
                      <w:r w:rsidRPr="0011272A">
                        <w:rPr>
                          <w:rFonts w:ascii="Helvetica Neue" w:hAnsi="Helvetica Neue"/>
                          <w:i w:val="0"/>
                          <w:sz w:val="22"/>
                        </w:rPr>
                        <w:t>: Initial distribution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D71A4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590185A" wp14:editId="6846CA75">
                <wp:simplePos x="0" y="0"/>
                <wp:positionH relativeFrom="column">
                  <wp:posOffset>3366135</wp:posOffset>
                </wp:positionH>
                <wp:positionV relativeFrom="paragraph">
                  <wp:posOffset>245110</wp:posOffset>
                </wp:positionV>
                <wp:extent cx="2068830" cy="297815"/>
                <wp:effectExtent l="0" t="0" r="0" b="6985"/>
                <wp:wrapThrough wrapText="bothSides">
                  <wp:wrapPolygon edited="0">
                    <wp:start x="0" y="0"/>
                    <wp:lineTo x="0" y="20264"/>
                    <wp:lineTo x="21215" y="20264"/>
                    <wp:lineTo x="21215" y="0"/>
                    <wp:lineTo x="0" y="0"/>
                  </wp:wrapPolygon>
                </wp:wrapThrough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883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3CF67A" w14:textId="17B2BA98" w:rsidR="00650415" w:rsidRPr="007165B0" w:rsidRDefault="00650415" w:rsidP="00650415">
                            <w:pPr>
                              <w:pStyle w:val="Caption"/>
                              <w:rPr>
                                <w:rFonts w:ascii="Helvetica Neue" w:eastAsia="Times New Roman" w:hAnsi="Helvetica Neue" w:cs="Times New Roman"/>
                                <w:noProof/>
                                <w:color w:val="000000"/>
                                <w:shd w:val="clear" w:color="auto" w:fill="F1F4F5"/>
                              </w:rPr>
                            </w:pPr>
                            <w:r w:rsidRPr="0011272A">
                              <w:rPr>
                                <w:rFonts w:ascii="Helvetica Neue" w:hAnsi="Helvetica Neue"/>
                                <w:b/>
                                <w:i w:val="0"/>
                                <w:sz w:val="22"/>
                              </w:rPr>
                              <w:t>7b</w:t>
                            </w:r>
                            <w:r w:rsidRPr="0011272A">
                              <w:rPr>
                                <w:rFonts w:ascii="Helvetica Neue" w:hAnsi="Helvetica Neue"/>
                                <w:i w:val="0"/>
                                <w:sz w:val="22"/>
                              </w:rPr>
                              <w:t>: General model for disease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90185A" id="Text_x0020_Box_x0020_30" o:spid="_x0000_s1030" type="#_x0000_t202" style="position:absolute;margin-left:265.05pt;margin-top:19.3pt;width:162.9pt;height:23.4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" stroked="f">
                <v:textbox style="mso-fit-shape-to-text:t" inset="0,0,0,0">
                  <w:txbxContent>
                    <w:p w14:paraId="7F3CF67A" w14:textId="17B2BA98" w:rsidR="00650415" w:rsidRPr="007165B0" w:rsidRDefault="00650415" w:rsidP="00650415">
                      <w:pPr>
                        <w:pStyle w:val="Caption"/>
                        <w:rPr>
                          <w:rFonts w:ascii="Helvetica Neue" w:eastAsia="Times New Roman" w:hAnsi="Helvetica Neue" w:cs="Times New Roman"/>
                          <w:noProof/>
                          <w:color w:val="000000"/>
                          <w:shd w:val="clear" w:color="auto" w:fill="F1F4F5"/>
                        </w:rPr>
                      </w:pPr>
                      <w:r w:rsidRPr="0011272A">
                        <w:rPr>
                          <w:rFonts w:ascii="Helvetica Neue" w:hAnsi="Helvetica Neue"/>
                          <w:b/>
                          <w:i w:val="0"/>
                          <w:sz w:val="22"/>
                        </w:rPr>
                        <w:t>7b</w:t>
                      </w:r>
                      <w:r w:rsidRPr="0011272A">
                        <w:rPr>
                          <w:rFonts w:ascii="Helvetica Neue" w:hAnsi="Helvetica Neue"/>
                          <w:i w:val="0"/>
                          <w:sz w:val="22"/>
                        </w:rPr>
                        <w:t>: General model for disease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9F9BA07" w14:textId="64D9760D" w:rsidR="00650415" w:rsidRDefault="006B6471" w:rsidP="00B50F82">
      <w:pPr>
        <w:ind w:firstLine="720"/>
        <w:rPr>
          <w:rFonts w:ascii="Helvetica Neue" w:hAnsi="Helvetica Neue"/>
          <w:b/>
        </w:rPr>
      </w:pPr>
      <w:r w:rsidRPr="004A30D3">
        <w:rPr>
          <w:rFonts w:ascii="Helvetica Neue" w:hAnsi="Helvetica Neue"/>
          <w:b/>
        </w:rPr>
        <w:t xml:space="preserve"> </w:t>
      </w:r>
      <w:r w:rsidR="004D1E2E">
        <w:rPr>
          <w:rFonts w:ascii="Helvetica Neue" w:hAnsi="Helvetica Neue"/>
          <w:b/>
        </w:rPr>
        <w:tab/>
      </w:r>
      <w:r w:rsidR="004D1E2E">
        <w:rPr>
          <w:rFonts w:ascii="Helvetica Neue" w:hAnsi="Helvetica Neue"/>
          <w:b/>
        </w:rPr>
        <w:tab/>
      </w:r>
      <w:r w:rsidR="004D1E2E">
        <w:rPr>
          <w:rFonts w:ascii="Helvetica Neue" w:hAnsi="Helvetica Neue"/>
          <w:b/>
        </w:rPr>
        <w:tab/>
      </w:r>
    </w:p>
    <w:p w14:paraId="39ED4B0C" w14:textId="5E0E7FD5" w:rsidR="00650415" w:rsidRDefault="00650415" w:rsidP="00B50F82">
      <w:pPr>
        <w:ind w:firstLine="720"/>
        <w:rPr>
          <w:rFonts w:ascii="Helvetica Neue" w:hAnsi="Helvetica Neue"/>
          <w:b/>
        </w:rPr>
      </w:pPr>
    </w:p>
    <w:p w14:paraId="2CC16EED" w14:textId="77777777" w:rsidR="001D4E0E" w:rsidRDefault="001D4E0E" w:rsidP="00F64A13">
      <w:pPr>
        <w:rPr>
          <w:rFonts w:ascii="Helvetica Neue" w:hAnsi="Helvetica Neue"/>
          <w:b/>
        </w:rPr>
      </w:pPr>
    </w:p>
    <w:p w14:paraId="0913CEF8" w14:textId="77777777" w:rsidR="00F64A13" w:rsidRPr="00E824A9" w:rsidRDefault="00F64A13" w:rsidP="00F64A13">
      <w:pPr>
        <w:rPr>
          <w:rFonts w:ascii="Helvetica Neue" w:hAnsi="Helvetica Neue"/>
          <w:i/>
          <w:u w:val="single"/>
        </w:rPr>
      </w:pPr>
      <w:r w:rsidRPr="00E824A9">
        <w:rPr>
          <w:rFonts w:ascii="Helvetica Neue" w:hAnsi="Helvetica Neue"/>
          <w:i/>
          <w:u w:val="single"/>
        </w:rPr>
        <w:t>Initial Distribution:</w:t>
      </w:r>
    </w:p>
    <w:p w14:paraId="109B1B86" w14:textId="710C9A4B" w:rsidR="00193276" w:rsidRDefault="007413E5" w:rsidP="00650415">
      <w:pPr>
        <w:ind w:firstLine="72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An arbitrary initial distribution </w:t>
      </w:r>
      <w:r w:rsidR="0000367B" w:rsidRPr="006A3078">
        <w:rPr>
          <w:rFonts w:ascii="Helvetica Neue" w:hAnsi="Helvetica Neue"/>
        </w:rPr>
        <w:t>[Fig 7a]</w:t>
      </w:r>
      <w:r w:rsidR="0000367B">
        <w:rPr>
          <w:rFonts w:ascii="Helvetica Neue" w:hAnsi="Helvetica Neue"/>
        </w:rPr>
        <w:t xml:space="preserve"> </w:t>
      </w:r>
      <w:r w:rsidRPr="004A30D3">
        <w:rPr>
          <w:rFonts w:ascii="Helvetica Neue" w:hAnsi="Helvetica Neue"/>
        </w:rPr>
        <w:t xml:space="preserve">was assigned to start the Simulation </w:t>
      </w:r>
      <w:r w:rsidR="0011272A">
        <w:rPr>
          <w:rFonts w:ascii="Helvetica Neue" w:hAnsi="Helvetica Neue"/>
        </w:rPr>
        <w:t>process</w:t>
      </w:r>
      <w:r w:rsidRPr="004A30D3">
        <w:rPr>
          <w:rFonts w:ascii="Helvetica Neue" w:hAnsi="Helvetica Neue"/>
        </w:rPr>
        <w:t xml:space="preserve">. To fit the data, a multistate model with a transition intensity matrix </w:t>
      </w:r>
      <w:r w:rsidR="0000367B">
        <w:rPr>
          <w:rFonts w:ascii="Helvetica Neue" w:hAnsi="Helvetica Neue"/>
        </w:rPr>
        <w:t>Q wa</w:t>
      </w:r>
      <w:r w:rsidRPr="004A30D3">
        <w:rPr>
          <w:rFonts w:ascii="Helvetica Neue" w:hAnsi="Helvetica Neue"/>
        </w:rPr>
        <w:t xml:space="preserve">s defined </w:t>
      </w:r>
      <w:r w:rsidR="0011272A">
        <w:rPr>
          <w:rFonts w:ascii="Helvetica Neue" w:hAnsi="Helvetica Neue"/>
        </w:rPr>
        <w:t>as shown</w:t>
      </w:r>
      <w:r w:rsidR="00C611CD">
        <w:rPr>
          <w:rFonts w:ascii="Helvetica Neue" w:hAnsi="Helvetica Neue"/>
        </w:rPr>
        <w:t xml:space="preserve"> </w:t>
      </w:r>
      <w:r w:rsidRPr="006A3078">
        <w:rPr>
          <w:rFonts w:ascii="Helvetica Neue" w:hAnsi="Helvetica Neue"/>
        </w:rPr>
        <w:t>[Fig 7b and Fig 7c]</w:t>
      </w:r>
    </w:p>
    <w:p w14:paraId="3932D8A1" w14:textId="77777777" w:rsidR="003F1FD2" w:rsidRPr="004A30D3" w:rsidRDefault="003F1FD2" w:rsidP="00650415">
      <w:pPr>
        <w:ind w:firstLine="720"/>
        <w:rPr>
          <w:rFonts w:ascii="Helvetica Neue" w:hAnsi="Helvetica Neue"/>
        </w:rPr>
      </w:pPr>
    </w:p>
    <w:p w14:paraId="2DD38B3D" w14:textId="77777777" w:rsidR="00193276" w:rsidRPr="004A30D3" w:rsidRDefault="00193276" w:rsidP="00770608">
      <w:pPr>
        <w:rPr>
          <w:rFonts w:ascii="Helvetica Neue" w:eastAsia="Times New Roman" w:hAnsi="Helvetica Neue"/>
          <w:color w:val="000000"/>
          <w:shd w:val="clear" w:color="auto" w:fill="F1F4F5"/>
        </w:rPr>
      </w:pPr>
    </w:p>
    <w:p w14:paraId="5ADDDA00" w14:textId="77777777" w:rsidR="00650415" w:rsidRDefault="00193276" w:rsidP="00650415">
      <w:pPr>
        <w:keepNext/>
      </w:pPr>
      <w:r w:rsidRPr="004A30D3">
        <w:rPr>
          <w:rFonts w:ascii="Helvetica Neue" w:hAnsi="Helvetica Neue"/>
          <w:noProof/>
        </w:rPr>
        <w:drawing>
          <wp:inline distT="0" distB="0" distL="0" distR="0" wp14:anchorId="5E06E000" wp14:editId="777CF9F5">
            <wp:extent cx="5943600" cy="1070610"/>
            <wp:effectExtent l="0" t="0" r="38100" b="342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28B3B" w14:textId="77777777" w:rsidR="00650415" w:rsidRPr="0011272A" w:rsidRDefault="00650415" w:rsidP="00650415">
      <w:pPr>
        <w:ind w:firstLine="720"/>
        <w:jc w:val="center"/>
        <w:rPr>
          <w:rFonts w:ascii="Helvetica Neue" w:hAnsi="Helvetica Neue"/>
          <w:i/>
          <w:sz w:val="22"/>
        </w:rPr>
      </w:pPr>
      <w:r w:rsidRPr="0011272A">
        <w:rPr>
          <w:rFonts w:ascii="Helvetica Neue" w:hAnsi="Helvetica Neue"/>
          <w:b/>
          <w:i/>
          <w:sz w:val="22"/>
        </w:rPr>
        <w:t>Fig 7c:</w:t>
      </w:r>
      <w:r w:rsidRPr="0011272A">
        <w:rPr>
          <w:rFonts w:ascii="Helvetica Neue" w:hAnsi="Helvetica Neue"/>
          <w:i/>
          <w:sz w:val="22"/>
        </w:rPr>
        <w:t xml:space="preserve"> Matrix 2</w:t>
      </w:r>
    </w:p>
    <w:p w14:paraId="4BEF3062" w14:textId="77777777" w:rsidR="002535A5" w:rsidRPr="004A30D3" w:rsidRDefault="002535A5" w:rsidP="00770608">
      <w:pPr>
        <w:rPr>
          <w:rFonts w:ascii="Helvetica Neue" w:hAnsi="Helvetica Neue"/>
        </w:rPr>
      </w:pPr>
    </w:p>
    <w:p w14:paraId="45CD1244" w14:textId="5D335EA1" w:rsidR="005D547F" w:rsidRPr="004A30D3" w:rsidRDefault="005D547F" w:rsidP="00770608">
      <w:pPr>
        <w:rPr>
          <w:rFonts w:ascii="Helvetica Neue" w:hAnsi="Helvetica Neue"/>
        </w:rPr>
      </w:pPr>
    </w:p>
    <w:p w14:paraId="20F58700" w14:textId="77777777" w:rsidR="003F1FD2" w:rsidRDefault="00650415" w:rsidP="00C611CD">
      <w:pPr>
        <w:ind w:firstLine="720"/>
        <w:rPr>
          <w:rFonts w:ascii="Helvetica Neue" w:hAnsi="Helvetica Neue"/>
        </w:rPr>
      </w:pPr>
      <w:r w:rsidRPr="009D08EE">
        <w:rPr>
          <w:rFonts w:ascii="Helvetica Neue" w:hAnsi="Helvetica Neue"/>
          <w:noProof/>
        </w:rPr>
        <w:drawing>
          <wp:anchor distT="0" distB="0" distL="114300" distR="114300" simplePos="0" relativeHeight="251904000" behindDoc="0" locked="0" layoutInCell="1" allowOverlap="1" wp14:anchorId="30A014D4" wp14:editId="0A08B08C">
            <wp:simplePos x="0" y="0"/>
            <wp:positionH relativeFrom="column">
              <wp:posOffset>49530</wp:posOffset>
            </wp:positionH>
            <wp:positionV relativeFrom="paragraph">
              <wp:posOffset>80010</wp:posOffset>
            </wp:positionV>
            <wp:extent cx="2287270" cy="1597660"/>
            <wp:effectExtent l="0" t="0" r="0" b="2540"/>
            <wp:wrapThrough wrapText="bothSides">
              <wp:wrapPolygon edited="0">
                <wp:start x="0" y="0"/>
                <wp:lineTo x="0" y="21291"/>
                <wp:lineTo x="21348" y="21291"/>
                <wp:lineTo x="2134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FD2">
        <w:rPr>
          <w:rFonts w:ascii="Helvetica Neue" w:hAnsi="Helvetica Neue"/>
        </w:rPr>
        <w:tab/>
      </w:r>
      <w:r w:rsidR="003F1FD2">
        <w:rPr>
          <w:rFonts w:ascii="Helvetica Neue" w:hAnsi="Helvetica Neue"/>
        </w:rPr>
        <w:tab/>
      </w:r>
      <w:r w:rsidR="003F1FD2">
        <w:rPr>
          <w:rFonts w:ascii="Helvetica Neue" w:hAnsi="Helvetica Neue"/>
        </w:rPr>
        <w:tab/>
      </w:r>
      <w:r w:rsidR="003F1FD2">
        <w:rPr>
          <w:rFonts w:ascii="Helvetica Neue" w:hAnsi="Helvetica Neue"/>
        </w:rPr>
        <w:tab/>
      </w:r>
      <w:r w:rsidR="003F1FD2">
        <w:rPr>
          <w:rFonts w:ascii="Helvetica Neue" w:hAnsi="Helvetica Neue"/>
        </w:rPr>
        <w:tab/>
      </w:r>
    </w:p>
    <w:p w14:paraId="289C682E" w14:textId="40617EC4" w:rsidR="00904DD4" w:rsidRPr="004A30D3" w:rsidRDefault="003F1FD2" w:rsidP="00C611CD">
      <w:pPr>
        <w:ind w:firstLine="720"/>
        <w:rPr>
          <w:rFonts w:ascii="Helvetica Neue" w:hAnsi="Helvetica Neu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2E8F920" wp14:editId="6172AE51">
                <wp:simplePos x="0" y="0"/>
                <wp:positionH relativeFrom="column">
                  <wp:posOffset>-1915160</wp:posOffset>
                </wp:positionH>
                <wp:positionV relativeFrom="paragraph">
                  <wp:posOffset>1499870</wp:posOffset>
                </wp:positionV>
                <wp:extent cx="1258570" cy="226060"/>
                <wp:effectExtent l="0" t="0" r="11430" b="2540"/>
                <wp:wrapThrough wrapText="bothSides">
                  <wp:wrapPolygon edited="0">
                    <wp:start x="0" y="0"/>
                    <wp:lineTo x="0" y="19416"/>
                    <wp:lineTo x="21360" y="19416"/>
                    <wp:lineTo x="21360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8570" cy="226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A0AE1B" w14:textId="77777777" w:rsidR="00650415" w:rsidRPr="0011272A" w:rsidRDefault="00650415" w:rsidP="00650415">
                            <w:pPr>
                              <w:rPr>
                                <w:rFonts w:ascii="Helvetica Neue" w:hAnsi="Helvetica Neue"/>
                                <w:b/>
                                <w:i/>
                                <w:sz w:val="22"/>
                              </w:rPr>
                            </w:pPr>
                            <w:r w:rsidRPr="0011272A">
                              <w:rPr>
                                <w:rFonts w:ascii="Helvetica Neue" w:hAnsi="Helvetica Neue"/>
                                <w:b/>
                                <w:i/>
                                <w:sz w:val="22"/>
                              </w:rPr>
                              <w:t xml:space="preserve">Fig 7d: </w:t>
                            </w:r>
                            <w:r w:rsidRPr="0011272A">
                              <w:rPr>
                                <w:rFonts w:ascii="Helvetica Neue" w:hAnsi="Helvetica Neue"/>
                                <w:i/>
                                <w:sz w:val="22"/>
                              </w:rPr>
                              <w:t>Matrix 3</w:t>
                            </w:r>
                          </w:p>
                          <w:p w14:paraId="6645297A" w14:textId="763D2426" w:rsidR="00650415" w:rsidRPr="00C72D39" w:rsidRDefault="00650415" w:rsidP="00650415">
                            <w:pPr>
                              <w:pStyle w:val="Caption"/>
                              <w:rPr>
                                <w:rFonts w:ascii="Helvetica Neue" w:hAnsi="Helvetica Neue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8F920" id="Text_x0020_Box_x0020_31" o:spid="_x0000_s1031" type="#_x0000_t202" style="position:absolute;left:0;text-align:left;margin-left:-150.8pt;margin-top:118.1pt;width:99.1pt;height:17.8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" stroked="f">
                <v:textbox inset="0,0,0,0">
                  <w:txbxContent>
                    <w:p w14:paraId="22A0AE1B" w14:textId="77777777" w:rsidR="00650415" w:rsidRPr="0011272A" w:rsidRDefault="00650415" w:rsidP="00650415">
                      <w:pPr>
                        <w:rPr>
                          <w:rFonts w:ascii="Helvetica Neue" w:hAnsi="Helvetica Neue"/>
                          <w:b/>
                          <w:i/>
                          <w:sz w:val="22"/>
                        </w:rPr>
                      </w:pPr>
                      <w:r w:rsidRPr="0011272A">
                        <w:rPr>
                          <w:rFonts w:ascii="Helvetica Neue" w:hAnsi="Helvetica Neue"/>
                          <w:b/>
                          <w:i/>
                          <w:sz w:val="22"/>
                        </w:rPr>
                        <w:t xml:space="preserve">Fig 7d: </w:t>
                      </w:r>
                      <w:r w:rsidRPr="0011272A">
                        <w:rPr>
                          <w:rFonts w:ascii="Helvetica Neue" w:hAnsi="Helvetica Neue"/>
                          <w:i/>
                          <w:sz w:val="22"/>
                        </w:rPr>
                        <w:t>Matrix 3</w:t>
                      </w:r>
                    </w:p>
                    <w:p w14:paraId="6645297A" w14:textId="763D2426" w:rsidR="00650415" w:rsidRPr="00C72D39" w:rsidRDefault="00650415" w:rsidP="00650415">
                      <w:pPr>
                        <w:pStyle w:val="Caption"/>
                        <w:rPr>
                          <w:rFonts w:ascii="Helvetica Neue" w:hAnsi="Helvetica Neue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00367B">
        <w:rPr>
          <w:rFonts w:ascii="Helvetica Neue" w:hAnsi="Helvetica Neue"/>
        </w:rPr>
        <w:t>Then</w:t>
      </w:r>
      <w:r w:rsidR="002414A9" w:rsidRPr="004A30D3">
        <w:rPr>
          <w:rFonts w:ascii="Helvetica Neue" w:hAnsi="Helvetica Neue"/>
        </w:rPr>
        <w:t xml:space="preserve"> a matrix of the </w:t>
      </w:r>
      <w:r w:rsidR="00F71DD5" w:rsidRPr="004A30D3">
        <w:rPr>
          <w:rFonts w:ascii="Helvetica Neue" w:hAnsi="Helvetica Neue"/>
        </w:rPr>
        <w:t xml:space="preserve">same size as in </w:t>
      </w:r>
      <w:r w:rsidR="00F71DD5" w:rsidRPr="006A3078">
        <w:rPr>
          <w:rFonts w:ascii="Helvetica Neue" w:hAnsi="Helvetica Neue"/>
        </w:rPr>
        <w:t>Fig 7b</w:t>
      </w:r>
      <w:r w:rsidR="007413E5" w:rsidRPr="004A30D3">
        <w:rPr>
          <w:rFonts w:ascii="Helvetica Neue" w:hAnsi="Helvetica Neue"/>
        </w:rPr>
        <w:t xml:space="preserve"> </w:t>
      </w:r>
      <w:r w:rsidR="0000367B">
        <w:rPr>
          <w:rFonts w:ascii="Helvetica Neue" w:hAnsi="Helvetica Neue"/>
        </w:rPr>
        <w:t>wa</w:t>
      </w:r>
      <w:r w:rsidR="002414A9" w:rsidRPr="004A30D3">
        <w:rPr>
          <w:rFonts w:ascii="Helvetica Neue" w:hAnsi="Helvetica Neue"/>
        </w:rPr>
        <w:t xml:space="preserve">s defined, with zeroes in corresponding </w:t>
      </w:r>
      <w:r w:rsidR="00F71DD5" w:rsidRPr="004A30D3">
        <w:rPr>
          <w:rFonts w:ascii="Helvetica Neue" w:hAnsi="Helvetica Neue"/>
        </w:rPr>
        <w:t xml:space="preserve">positions </w:t>
      </w:r>
      <w:r w:rsidR="0000367B">
        <w:rPr>
          <w:rFonts w:ascii="Helvetica Neue" w:hAnsi="Helvetica Neue"/>
        </w:rPr>
        <w:t xml:space="preserve">of zeroes </w:t>
      </w:r>
      <w:r w:rsidR="00F71DD5" w:rsidRPr="004A30D3">
        <w:rPr>
          <w:rFonts w:ascii="Helvetica Neue" w:hAnsi="Helvetica Neue"/>
        </w:rPr>
        <w:t xml:space="preserve">in </w:t>
      </w:r>
      <w:r w:rsidR="00F71DD5" w:rsidRPr="006A3078">
        <w:rPr>
          <w:rFonts w:ascii="Helvetica Neue" w:hAnsi="Helvetica Neue"/>
        </w:rPr>
        <w:t>Fig 7c</w:t>
      </w:r>
      <w:r w:rsidR="0000367B">
        <w:rPr>
          <w:rFonts w:ascii="Helvetica Neue" w:hAnsi="Helvetica Neue"/>
        </w:rPr>
        <w:t>. The other positions had</w:t>
      </w:r>
      <w:r w:rsidR="00904DD4" w:rsidRPr="004A30D3">
        <w:rPr>
          <w:rFonts w:ascii="Helvetica Neue" w:hAnsi="Helvetica Neue"/>
        </w:rPr>
        <w:t xml:space="preserve"> their initial values filled from </w:t>
      </w:r>
      <w:r w:rsidR="00F60288">
        <w:rPr>
          <w:rFonts w:ascii="Helvetica Neue" w:hAnsi="Helvetica Neue"/>
        </w:rPr>
        <w:t xml:space="preserve">the probability Transition table </w:t>
      </w:r>
      <w:r w:rsidR="00F60288" w:rsidRPr="006A3078">
        <w:rPr>
          <w:rFonts w:ascii="Helvetica Neue" w:hAnsi="Helvetica Neue"/>
        </w:rPr>
        <w:t>[</w:t>
      </w:r>
      <w:r w:rsidR="00904DD4" w:rsidRPr="006A3078">
        <w:rPr>
          <w:rFonts w:ascii="Helvetica Neue" w:hAnsi="Helvetica Neue"/>
        </w:rPr>
        <w:t>Fig 3</w:t>
      </w:r>
      <w:r w:rsidR="00F60288" w:rsidRPr="006A3078">
        <w:rPr>
          <w:rFonts w:ascii="Helvetica Neue" w:hAnsi="Helvetica Neue"/>
        </w:rPr>
        <w:t>]</w:t>
      </w:r>
      <w:r w:rsidR="00904DD4" w:rsidRPr="006A3078">
        <w:rPr>
          <w:rFonts w:ascii="Helvetica Neue" w:hAnsi="Helvetica Neue"/>
        </w:rPr>
        <w:t>.</w:t>
      </w:r>
      <w:r w:rsidR="00904DD4" w:rsidRPr="004A30D3">
        <w:rPr>
          <w:rFonts w:ascii="Helvetica Neue" w:hAnsi="Helvetica Neue"/>
        </w:rPr>
        <w:t xml:space="preserve"> </w:t>
      </w:r>
      <w:r w:rsidR="00CB7ACF" w:rsidRPr="004A30D3">
        <w:rPr>
          <w:rFonts w:ascii="Helvetica Neue" w:hAnsi="Helvetica Neue"/>
        </w:rPr>
        <w:t>This matrix w</w:t>
      </w:r>
      <w:r w:rsidR="0000367B">
        <w:rPr>
          <w:rFonts w:ascii="Helvetica Neue" w:hAnsi="Helvetica Neue"/>
        </w:rPr>
        <w:t>as then</w:t>
      </w:r>
      <w:r w:rsidR="00CB7ACF" w:rsidRPr="004A30D3">
        <w:rPr>
          <w:rFonts w:ascii="Helvetica Neue" w:hAnsi="Helvetica Neue"/>
        </w:rPr>
        <w:t xml:space="preserve"> used in the qmatrix</w:t>
      </w:r>
      <w:r w:rsidR="0011272A">
        <w:rPr>
          <w:rFonts w:ascii="Helvetica Neue" w:hAnsi="Helvetica Neue"/>
        </w:rPr>
        <w:t xml:space="preserve"> when calling</w:t>
      </w:r>
      <w:r w:rsidR="00CB7ACF" w:rsidRPr="004A30D3">
        <w:rPr>
          <w:rFonts w:ascii="Helvetica Neue" w:hAnsi="Helvetica Neue"/>
        </w:rPr>
        <w:t xml:space="preserve"> the </w:t>
      </w:r>
      <w:r w:rsidR="0011272A">
        <w:rPr>
          <w:rFonts w:ascii="Helvetica Neue" w:hAnsi="Helvetica Neue"/>
        </w:rPr>
        <w:t>R-</w:t>
      </w:r>
      <w:r w:rsidR="00CB7ACF" w:rsidRPr="004A30D3">
        <w:rPr>
          <w:rFonts w:ascii="Helvetica Neue" w:hAnsi="Helvetica Neue"/>
        </w:rPr>
        <w:t>MSM function. So, finding the unknown values represented in the matrix</w:t>
      </w:r>
      <w:r w:rsidR="00F71DD5" w:rsidRPr="004A30D3">
        <w:rPr>
          <w:rFonts w:ascii="Helvetica Neue" w:hAnsi="Helvetica Neue"/>
        </w:rPr>
        <w:t xml:space="preserve"> (</w:t>
      </w:r>
      <w:r w:rsidR="0000367B">
        <w:rPr>
          <w:rFonts w:ascii="Helvetica Neue" w:hAnsi="Helvetica Neue"/>
        </w:rPr>
        <w:t xml:space="preserve">the non-zero values) would </w:t>
      </w:r>
      <w:r w:rsidR="00CB7ACF" w:rsidRPr="004A30D3">
        <w:rPr>
          <w:rFonts w:ascii="Helvetica Neue" w:hAnsi="Helvetica Neue"/>
        </w:rPr>
        <w:t xml:space="preserve">result in fitting the model.  </w:t>
      </w:r>
    </w:p>
    <w:p w14:paraId="49F6A5B0" w14:textId="1BEF24BF" w:rsidR="00F71DD5" w:rsidRPr="004A30D3" w:rsidRDefault="00F71DD5" w:rsidP="00770608">
      <w:pPr>
        <w:rPr>
          <w:rFonts w:ascii="Helvetica Neue" w:hAnsi="Helvetica Neue"/>
        </w:rPr>
      </w:pPr>
    </w:p>
    <w:p w14:paraId="409AE032" w14:textId="77777777" w:rsidR="00875589" w:rsidRDefault="00875589" w:rsidP="00770608">
      <w:pPr>
        <w:rPr>
          <w:rFonts w:ascii="Helvetica Neue" w:hAnsi="Helvetica Neue"/>
        </w:rPr>
      </w:pPr>
    </w:p>
    <w:p w14:paraId="2F14F326" w14:textId="77777777" w:rsidR="003F1FD2" w:rsidRPr="004A30D3" w:rsidRDefault="003F1FD2" w:rsidP="00770608">
      <w:pPr>
        <w:rPr>
          <w:rFonts w:ascii="Helvetica Neue" w:hAnsi="Helvetica Neue"/>
        </w:rPr>
      </w:pPr>
    </w:p>
    <w:p w14:paraId="71628556" w14:textId="2B785E24" w:rsidR="00CB7ACF" w:rsidRDefault="00CB7ACF" w:rsidP="00C611CD">
      <w:pPr>
        <w:ind w:firstLine="72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To find the true maximum likelihood estimates, </w:t>
      </w:r>
      <w:r w:rsidR="0000367B">
        <w:rPr>
          <w:rFonts w:ascii="Helvetica Neue" w:hAnsi="Helvetica Neue"/>
        </w:rPr>
        <w:t>the model was</w:t>
      </w:r>
      <w:r w:rsidRPr="004A30D3">
        <w:rPr>
          <w:rFonts w:ascii="Helvetica Neue" w:hAnsi="Helvetica Neue"/>
        </w:rPr>
        <w:t xml:space="preserve"> run repeatedly using the initial values. </w:t>
      </w:r>
      <w:r w:rsidR="005212C0" w:rsidRPr="004A30D3">
        <w:rPr>
          <w:rFonts w:ascii="Helvetica Neue" w:hAnsi="Helvetica Neue"/>
        </w:rPr>
        <w:t>To define allowed transitions in this model, a matrix which ha</w:t>
      </w:r>
      <w:r w:rsidR="0000367B">
        <w:rPr>
          <w:rFonts w:ascii="Helvetica Neue" w:hAnsi="Helvetica Neue"/>
        </w:rPr>
        <w:t>d the same size as Q wa</w:t>
      </w:r>
      <w:r w:rsidR="005212C0" w:rsidRPr="004A30D3">
        <w:rPr>
          <w:rFonts w:ascii="Helvetica Neue" w:hAnsi="Helvetica Neue"/>
        </w:rPr>
        <w:t xml:space="preserve">s defined. </w:t>
      </w:r>
      <w:r w:rsidR="0000367B">
        <w:rPr>
          <w:rFonts w:ascii="Helvetica Neue" w:hAnsi="Helvetica Neue"/>
        </w:rPr>
        <w:t>Since there we</w:t>
      </w:r>
      <w:r w:rsidRPr="004A30D3">
        <w:rPr>
          <w:rFonts w:ascii="Helvetica Neue" w:hAnsi="Helvetica Neue"/>
        </w:rPr>
        <w:t xml:space="preserve">re </w:t>
      </w:r>
      <w:r w:rsidR="0011272A">
        <w:rPr>
          <w:rFonts w:ascii="Helvetica Neue" w:hAnsi="Helvetica Neue"/>
        </w:rPr>
        <w:t>not many changes between</w:t>
      </w:r>
      <w:r w:rsidRPr="004A30D3">
        <w:rPr>
          <w:rFonts w:ascii="Helvetica Neue" w:hAnsi="Helvetica Neue"/>
        </w:rPr>
        <w:t xml:space="preserve"> the observation times, this crude method work</w:t>
      </w:r>
      <w:r w:rsidR="0000367B">
        <w:rPr>
          <w:rFonts w:ascii="Helvetica Neue" w:hAnsi="Helvetica Neue"/>
        </w:rPr>
        <w:t>ed</w:t>
      </w:r>
      <w:r w:rsidR="003964C6" w:rsidRPr="004A30D3">
        <w:rPr>
          <w:rFonts w:ascii="Helvetica Neue" w:hAnsi="Helvetica Neue"/>
        </w:rPr>
        <w:t xml:space="preserve"> </w:t>
      </w:r>
      <w:r w:rsidRPr="006A3078">
        <w:rPr>
          <w:rFonts w:ascii="Helvetica Neue" w:hAnsi="Helvetica Neue"/>
        </w:rPr>
        <w:t>[Fig 10]</w:t>
      </w:r>
      <w:r w:rsidR="00F60288" w:rsidRPr="006A3078">
        <w:rPr>
          <w:rFonts w:ascii="Helvetica Neue" w:hAnsi="Helvetica Neue"/>
        </w:rPr>
        <w:t xml:space="preserve"> </w:t>
      </w:r>
      <w:r w:rsidR="006014B6" w:rsidRPr="006A3078">
        <w:rPr>
          <w:rFonts w:ascii="Helvetica Neue" w:hAnsi="Helvetica Neue"/>
        </w:rPr>
        <w:t>[Ref#: 5]</w:t>
      </w:r>
    </w:p>
    <w:p w14:paraId="10552FBC" w14:textId="77777777" w:rsidR="003F1FD2" w:rsidRPr="0011272A" w:rsidRDefault="003F1FD2" w:rsidP="00C611CD">
      <w:pPr>
        <w:ind w:firstLine="720"/>
        <w:rPr>
          <w:rFonts w:ascii="Helvetica Neue" w:hAnsi="Helvetica Neue"/>
          <w:b/>
        </w:rPr>
      </w:pPr>
    </w:p>
    <w:p w14:paraId="2904C457" w14:textId="77777777" w:rsidR="00875589" w:rsidRPr="004A30D3" w:rsidRDefault="00875589" w:rsidP="00770608">
      <w:pPr>
        <w:rPr>
          <w:rFonts w:ascii="Helvetica Neue" w:hAnsi="Helvetica Neue"/>
        </w:rPr>
      </w:pPr>
    </w:p>
    <w:p w14:paraId="4D69A5D7" w14:textId="77777777" w:rsidR="00875589" w:rsidRPr="004A30D3" w:rsidRDefault="00875589" w:rsidP="00770608">
      <w:pPr>
        <w:rPr>
          <w:rFonts w:ascii="Helvetica Neue" w:hAnsi="Helvetica Neue"/>
        </w:rPr>
      </w:pPr>
    </w:p>
    <w:p w14:paraId="22B0CBD5" w14:textId="03A1871E" w:rsidR="00873567" w:rsidRPr="004A30D3" w:rsidRDefault="009D08EE" w:rsidP="00770608">
      <w:pPr>
        <w:rPr>
          <w:rFonts w:ascii="Helvetica Neue" w:hAnsi="Helvetica Neue"/>
        </w:rPr>
      </w:pPr>
      <w:r w:rsidRPr="009D08EE">
        <w:rPr>
          <w:rFonts w:ascii="Helvetica Neue" w:hAnsi="Helvetica Neue"/>
          <w:noProof/>
        </w:rPr>
        <w:drawing>
          <wp:inline distT="0" distB="0" distL="0" distR="0" wp14:anchorId="66C9349B" wp14:editId="39C6A248">
            <wp:extent cx="5766435" cy="14748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855" cy="147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630A" w14:textId="77777777" w:rsidR="003F1FD2" w:rsidRDefault="003F1FD2" w:rsidP="00A77547">
      <w:pPr>
        <w:jc w:val="center"/>
        <w:rPr>
          <w:rFonts w:ascii="Helvetica Neue" w:hAnsi="Helvetica Neue"/>
          <w:b/>
        </w:rPr>
      </w:pPr>
    </w:p>
    <w:p w14:paraId="24F2DB5B" w14:textId="6DF7426A" w:rsidR="005F0C91" w:rsidRPr="00A77547" w:rsidRDefault="00CB7ACF" w:rsidP="003F1FD2">
      <w:pPr>
        <w:jc w:val="center"/>
        <w:rPr>
          <w:rFonts w:ascii="Helvetica Neue" w:hAnsi="Helvetica Neue"/>
          <w:b/>
          <w:i/>
          <w:sz w:val="22"/>
        </w:rPr>
      </w:pPr>
      <w:r w:rsidRPr="0011272A">
        <w:rPr>
          <w:rFonts w:ascii="Helvetica Neue" w:hAnsi="Helvetica Neue"/>
          <w:b/>
          <w:i/>
          <w:sz w:val="22"/>
        </w:rPr>
        <w:t>Fig 10</w:t>
      </w:r>
      <w:r w:rsidR="00F71DD5" w:rsidRPr="0011272A">
        <w:rPr>
          <w:rFonts w:ascii="Helvetica Neue" w:hAnsi="Helvetica Neue"/>
          <w:b/>
          <w:i/>
          <w:sz w:val="22"/>
        </w:rPr>
        <w:t>:</w:t>
      </w:r>
      <w:r w:rsidR="00F71DD5" w:rsidRPr="0011272A">
        <w:rPr>
          <w:rFonts w:ascii="Helvetica Neue" w:hAnsi="Helvetica Neue"/>
          <w:i/>
          <w:sz w:val="22"/>
        </w:rPr>
        <w:t xml:space="preserve"> Matrix 4</w:t>
      </w:r>
    </w:p>
    <w:p w14:paraId="6B9BF0B0" w14:textId="77777777" w:rsidR="005F0C91" w:rsidRPr="004A30D3" w:rsidRDefault="005F0C91" w:rsidP="00770608">
      <w:pPr>
        <w:rPr>
          <w:rFonts w:ascii="Helvetica Neue" w:hAnsi="Helvetica Neue"/>
          <w:b/>
        </w:rPr>
      </w:pPr>
    </w:p>
    <w:p w14:paraId="079645A0" w14:textId="77777777" w:rsidR="003F1FD2" w:rsidRDefault="003F1FD2" w:rsidP="00770608">
      <w:pPr>
        <w:rPr>
          <w:rFonts w:ascii="Helvetica Neue" w:hAnsi="Helvetica Neue"/>
          <w:b/>
          <w:sz w:val="28"/>
        </w:rPr>
      </w:pPr>
    </w:p>
    <w:p w14:paraId="0302A29F" w14:textId="77777777" w:rsidR="003F1FD2" w:rsidRDefault="003F1FD2" w:rsidP="00770608">
      <w:pPr>
        <w:rPr>
          <w:rFonts w:ascii="Helvetica Neue" w:hAnsi="Helvetica Neue"/>
          <w:b/>
          <w:sz w:val="28"/>
        </w:rPr>
      </w:pPr>
    </w:p>
    <w:p w14:paraId="6241708E" w14:textId="12B99800" w:rsidR="00F71DD5" w:rsidRPr="00F60288" w:rsidRDefault="00F60288" w:rsidP="00770608">
      <w:pPr>
        <w:rPr>
          <w:rFonts w:ascii="Helvetica Neue" w:hAnsi="Helvetica Neue"/>
          <w:b/>
        </w:rPr>
      </w:pPr>
      <w:r>
        <w:rPr>
          <w:rFonts w:ascii="Helvetica Neue" w:hAnsi="Helvetica Neue"/>
          <w:b/>
          <w:sz w:val="28"/>
        </w:rPr>
        <w:lastRenderedPageBreak/>
        <w:t>Results and experimentation</w:t>
      </w:r>
      <w:r w:rsidR="00F71DD5" w:rsidRPr="00F60288">
        <w:rPr>
          <w:rFonts w:ascii="Helvetica Neue" w:hAnsi="Helvetica Neue"/>
          <w:b/>
        </w:rPr>
        <w:t xml:space="preserve"> </w:t>
      </w:r>
    </w:p>
    <w:p w14:paraId="5D341E8C" w14:textId="77777777" w:rsidR="00CB7ACF" w:rsidRPr="004A30D3" w:rsidRDefault="00CB7ACF" w:rsidP="00770608">
      <w:pPr>
        <w:rPr>
          <w:rFonts w:ascii="Helvetica Neue" w:hAnsi="Helvetica Neue"/>
          <w:b/>
        </w:rPr>
      </w:pPr>
    </w:p>
    <w:p w14:paraId="5CD82988" w14:textId="140D8EA2" w:rsidR="00D62158" w:rsidRDefault="00B2183E" w:rsidP="00303B22">
      <w:pPr>
        <w:ind w:firstLine="72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A fitted model object called </w:t>
      </w:r>
      <w:r w:rsidR="00CB7ACF" w:rsidRPr="004A30D3">
        <w:rPr>
          <w:rFonts w:ascii="Helvetica Neue" w:hAnsi="Helvetica Neue"/>
        </w:rPr>
        <w:t xml:space="preserve">MSM </w:t>
      </w:r>
      <w:r w:rsidRPr="004A30D3">
        <w:rPr>
          <w:rFonts w:ascii="Helvetica Neue" w:hAnsi="Helvetica Neue"/>
        </w:rPr>
        <w:t>in R</w:t>
      </w:r>
      <w:r w:rsidR="0000367B">
        <w:rPr>
          <w:rFonts w:ascii="Helvetica Neue" w:hAnsi="Helvetica Neue"/>
        </w:rPr>
        <w:t xml:space="preserve"> was</w:t>
      </w:r>
      <w:r w:rsidR="00CB7ACF" w:rsidRPr="004A30D3">
        <w:rPr>
          <w:rFonts w:ascii="Helvetica Neue" w:hAnsi="Helvetica Neue"/>
        </w:rPr>
        <w:t xml:space="preserve"> </w:t>
      </w:r>
      <w:r w:rsidRPr="004A30D3">
        <w:rPr>
          <w:rFonts w:ascii="Helvetica Neue" w:hAnsi="Helvetica Neue"/>
        </w:rPr>
        <w:t>used</w:t>
      </w:r>
      <w:r w:rsidR="00CB7ACF" w:rsidRPr="004A30D3">
        <w:rPr>
          <w:rFonts w:ascii="Helvetica Neue" w:hAnsi="Helvetica Neue"/>
        </w:rPr>
        <w:t xml:space="preserve"> </w:t>
      </w:r>
      <w:r w:rsidR="0000367B">
        <w:rPr>
          <w:rFonts w:ascii="Helvetica Neue" w:hAnsi="Helvetica Neue"/>
        </w:rPr>
        <w:t xml:space="preserve">along </w:t>
      </w:r>
      <w:r w:rsidR="00CB7ACF" w:rsidRPr="004A30D3">
        <w:rPr>
          <w:rFonts w:ascii="Helvetica Neue" w:hAnsi="Helvetica Neue"/>
        </w:rPr>
        <w:t xml:space="preserve">with </w:t>
      </w:r>
      <w:r w:rsidR="0011272A">
        <w:rPr>
          <w:rFonts w:ascii="Helvetica Neue" w:hAnsi="Helvetica Neue"/>
        </w:rPr>
        <w:t xml:space="preserve">the </w:t>
      </w:r>
      <w:r w:rsidR="00CB7ACF" w:rsidRPr="004A30D3">
        <w:rPr>
          <w:rFonts w:ascii="Helvetica Neue" w:hAnsi="Helvetica Neue"/>
        </w:rPr>
        <w:t>dataset</w:t>
      </w:r>
      <w:r w:rsidR="00874E19" w:rsidRPr="004A30D3">
        <w:rPr>
          <w:rFonts w:ascii="Helvetica Neue" w:hAnsi="Helvetica Neue"/>
        </w:rPr>
        <w:t xml:space="preserve"> </w:t>
      </w:r>
      <w:r w:rsidR="004077F0" w:rsidRPr="006A3078">
        <w:rPr>
          <w:rFonts w:ascii="Helvetica Neue" w:hAnsi="Helvetica Neue"/>
        </w:rPr>
        <w:t>[Ref # 6]</w:t>
      </w:r>
      <w:r w:rsidR="00CB7ACF" w:rsidRPr="006A3078">
        <w:rPr>
          <w:rFonts w:ascii="Helvetica Neue" w:hAnsi="Helvetica Neue"/>
        </w:rPr>
        <w:t xml:space="preserve">, </w:t>
      </w:r>
      <w:r w:rsidR="00CB7ACF" w:rsidRPr="004A30D3">
        <w:rPr>
          <w:rFonts w:ascii="Helvetica Neue" w:hAnsi="Helvetica Neue"/>
        </w:rPr>
        <w:t>the transition matrix Q</w:t>
      </w:r>
      <w:r w:rsidR="000277E9" w:rsidRPr="006A3078">
        <w:rPr>
          <w:rFonts w:ascii="Helvetica Neue" w:hAnsi="Helvetica Neue"/>
          <w:b/>
        </w:rPr>
        <w:t xml:space="preserve"> </w:t>
      </w:r>
      <w:r w:rsidR="0000367B" w:rsidRPr="006A3078">
        <w:rPr>
          <w:rFonts w:ascii="Helvetica Neue" w:hAnsi="Helvetica Neue"/>
        </w:rPr>
        <w:t>[Ref # 4],</w:t>
      </w:r>
      <w:r w:rsidR="0000367B" w:rsidRPr="006A3078">
        <w:rPr>
          <w:rFonts w:ascii="Helvetica Neue" w:hAnsi="Helvetica Neue"/>
          <w:b/>
        </w:rPr>
        <w:t xml:space="preserve"> </w:t>
      </w:r>
      <w:r w:rsidR="00CB7ACF" w:rsidRPr="004A30D3">
        <w:rPr>
          <w:rFonts w:ascii="Helvetica Neue" w:hAnsi="Helvetica Neue"/>
        </w:rPr>
        <w:t>and the initial values</w:t>
      </w:r>
      <w:r w:rsidRPr="004A30D3">
        <w:rPr>
          <w:rFonts w:ascii="Helvetica Neue" w:hAnsi="Helvetica Neue"/>
        </w:rPr>
        <w:t xml:space="preserve"> </w:t>
      </w:r>
      <w:r w:rsidR="0000367B">
        <w:rPr>
          <w:rFonts w:ascii="Helvetica Neue" w:hAnsi="Helvetica Neue"/>
        </w:rPr>
        <w:t>set as</w:t>
      </w:r>
      <w:r w:rsidRPr="004A30D3">
        <w:rPr>
          <w:rFonts w:ascii="Helvetica Neue" w:hAnsi="Helvetica Neue"/>
        </w:rPr>
        <w:t xml:space="preserve"> its parameters</w:t>
      </w:r>
      <w:r w:rsidR="0000367B">
        <w:rPr>
          <w:rFonts w:ascii="Helvetica Neue" w:hAnsi="Helvetica Neue"/>
        </w:rPr>
        <w:t xml:space="preserve"> </w:t>
      </w:r>
      <w:r w:rsidR="0000367B" w:rsidRPr="006A3078">
        <w:rPr>
          <w:rFonts w:ascii="Helvetica Neue" w:hAnsi="Helvetica Neue"/>
        </w:rPr>
        <w:t>[Fig 7a]</w:t>
      </w:r>
      <w:r w:rsidR="00CB7ACF" w:rsidRPr="004A30D3">
        <w:rPr>
          <w:rFonts w:ascii="Helvetica Neue" w:hAnsi="Helvetica Neue"/>
        </w:rPr>
        <w:t xml:space="preserve">. </w:t>
      </w:r>
    </w:p>
    <w:p w14:paraId="51C0C6F4" w14:textId="77777777" w:rsidR="003F1FD2" w:rsidRPr="004A30D3" w:rsidRDefault="003F1FD2" w:rsidP="00303B22">
      <w:pPr>
        <w:ind w:firstLine="720"/>
        <w:rPr>
          <w:rFonts w:ascii="Helvetica Neue" w:hAnsi="Helvetica Neue"/>
        </w:rPr>
      </w:pPr>
    </w:p>
    <w:p w14:paraId="561CBD53" w14:textId="54BE968E" w:rsidR="00CB7ACF" w:rsidRPr="004A30D3" w:rsidRDefault="009D08EE" w:rsidP="003F1FD2">
      <w:pPr>
        <w:ind w:left="720"/>
        <w:rPr>
          <w:rFonts w:ascii="Helvetica Neue" w:hAnsi="Helvetica Neue"/>
        </w:rPr>
      </w:pPr>
      <w:r w:rsidRPr="009D08EE">
        <w:rPr>
          <w:rFonts w:ascii="Helvetica Neue" w:hAnsi="Helvetica Neue"/>
          <w:noProof/>
        </w:rPr>
        <w:drawing>
          <wp:inline distT="0" distB="0" distL="0" distR="0" wp14:anchorId="2EA2977C" wp14:editId="1301125B">
            <wp:extent cx="4966335" cy="1789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8927" cy="17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D7C2" w14:textId="266B3764" w:rsidR="00CB7ACF" w:rsidRPr="0011272A" w:rsidRDefault="00F71DD5" w:rsidP="005F0C91">
      <w:pPr>
        <w:jc w:val="center"/>
        <w:rPr>
          <w:rFonts w:ascii="Helvetica Neue" w:hAnsi="Helvetica Neue"/>
          <w:i/>
          <w:sz w:val="22"/>
        </w:rPr>
      </w:pPr>
      <w:r w:rsidRPr="0011272A">
        <w:rPr>
          <w:rFonts w:ascii="Helvetica Neue" w:hAnsi="Helvetica Neue"/>
          <w:b/>
          <w:i/>
          <w:sz w:val="22"/>
        </w:rPr>
        <w:t>Fig 11:</w:t>
      </w:r>
      <w:r w:rsidRPr="0011272A">
        <w:rPr>
          <w:rFonts w:ascii="Helvetica Neue" w:hAnsi="Helvetica Neue"/>
          <w:i/>
          <w:sz w:val="22"/>
        </w:rPr>
        <w:t xml:space="preserve"> Resulting model</w:t>
      </w:r>
      <w:r w:rsidR="00E824A9">
        <w:rPr>
          <w:rFonts w:ascii="Helvetica Neue" w:hAnsi="Helvetica Neue"/>
          <w:i/>
          <w:sz w:val="22"/>
        </w:rPr>
        <w:t xml:space="preserve"> by</w:t>
      </w:r>
      <w:r w:rsidRPr="0011272A">
        <w:rPr>
          <w:rFonts w:ascii="Helvetica Neue" w:hAnsi="Helvetica Neue"/>
          <w:i/>
          <w:sz w:val="22"/>
        </w:rPr>
        <w:t xml:space="preserve"> using the msm</w:t>
      </w:r>
      <w:r w:rsidR="00E824A9">
        <w:rPr>
          <w:rFonts w:ascii="Helvetica Neue" w:hAnsi="Helvetica Neue"/>
          <w:i/>
          <w:sz w:val="22"/>
        </w:rPr>
        <w:t xml:space="preserve"> function</w:t>
      </w:r>
      <w:r w:rsidRPr="0011272A">
        <w:rPr>
          <w:rFonts w:ascii="Helvetica Neue" w:hAnsi="Helvetica Neue"/>
          <w:i/>
          <w:sz w:val="22"/>
        </w:rPr>
        <w:t xml:space="preserve"> call in R</w:t>
      </w:r>
    </w:p>
    <w:p w14:paraId="38C848A4" w14:textId="77777777" w:rsidR="001721A0" w:rsidRPr="004A30D3" w:rsidRDefault="001721A0" w:rsidP="00770608">
      <w:pPr>
        <w:rPr>
          <w:rFonts w:ascii="Helvetica Neue" w:hAnsi="Helvetica Neue"/>
          <w:color w:val="FF0000"/>
        </w:rPr>
      </w:pPr>
    </w:p>
    <w:p w14:paraId="645E294A" w14:textId="77B89C2F" w:rsidR="00EB0124" w:rsidRPr="004A30D3" w:rsidRDefault="0011272A" w:rsidP="00C611CD">
      <w:pPr>
        <w:ind w:firstLine="720"/>
        <w:rPr>
          <w:rFonts w:ascii="Helvetica Neue" w:hAnsi="Helvetica Neue"/>
        </w:rPr>
      </w:pPr>
      <w:r>
        <w:rPr>
          <w:rFonts w:ascii="Helvetica Neue" w:hAnsi="Helvetica Neue"/>
        </w:rPr>
        <w:t xml:space="preserve">The output from the MSM call </w:t>
      </w:r>
      <w:r w:rsidRPr="006A3078">
        <w:rPr>
          <w:rFonts w:ascii="Helvetica Neue" w:hAnsi="Helvetica Neue"/>
        </w:rPr>
        <w:t>[Fig 11]</w:t>
      </w:r>
      <w:r w:rsidRPr="0011272A">
        <w:rPr>
          <w:rFonts w:ascii="Helvetica Neue" w:hAnsi="Helvetica Neue"/>
          <w:b/>
        </w:rPr>
        <w:t xml:space="preserve"> </w:t>
      </w:r>
      <w:r>
        <w:rPr>
          <w:rFonts w:ascii="Helvetica Neue" w:hAnsi="Helvetica Neue"/>
        </w:rPr>
        <w:t>show</w:t>
      </w:r>
      <w:r w:rsidR="0000367B">
        <w:rPr>
          <w:rFonts w:ascii="Helvetica Neue" w:hAnsi="Helvetica Neue"/>
        </w:rPr>
        <w:t>ed</w:t>
      </w:r>
      <w:r>
        <w:rPr>
          <w:rFonts w:ascii="Helvetica Neue" w:hAnsi="Helvetica Neue"/>
        </w:rPr>
        <w:t xml:space="preserve"> that </w:t>
      </w:r>
      <w:r w:rsidR="0000367B">
        <w:rPr>
          <w:rFonts w:ascii="Helvetica Neue" w:hAnsi="Helvetica Neue"/>
        </w:rPr>
        <w:t xml:space="preserve">the </w:t>
      </w:r>
      <w:r w:rsidR="000277E9">
        <w:rPr>
          <w:rFonts w:ascii="Helvetica Neue" w:hAnsi="Helvetica Neue"/>
        </w:rPr>
        <w:t>patients we</w:t>
      </w:r>
      <w:r w:rsidR="00D54999" w:rsidRPr="004A30D3">
        <w:rPr>
          <w:rFonts w:ascii="Helvetica Neue" w:hAnsi="Helvetica Neue"/>
        </w:rPr>
        <w:t xml:space="preserve">re </w:t>
      </w:r>
      <w:r w:rsidR="00EB0124" w:rsidRPr="004A30D3">
        <w:rPr>
          <w:rFonts w:ascii="Helvetica Neue" w:hAnsi="Helvetica Neue"/>
        </w:rPr>
        <w:t xml:space="preserve">more </w:t>
      </w:r>
      <w:r w:rsidR="00D54999" w:rsidRPr="004A30D3">
        <w:rPr>
          <w:rFonts w:ascii="Helvetica Neue" w:hAnsi="Helvetica Neue"/>
        </w:rPr>
        <w:t>likely to die with symptoms</w:t>
      </w:r>
      <w:r w:rsidR="00E54BF9" w:rsidRPr="004A30D3">
        <w:rPr>
          <w:rFonts w:ascii="Helvetica Neue" w:hAnsi="Helvetica Neue"/>
        </w:rPr>
        <w:t xml:space="preserve"> </w:t>
      </w:r>
      <w:r w:rsidR="00EB0124" w:rsidRPr="004A30D3">
        <w:rPr>
          <w:rFonts w:ascii="Helvetica Neue" w:hAnsi="Helvetica Neue"/>
        </w:rPr>
        <w:t xml:space="preserve">than without symptoms. </w:t>
      </w:r>
      <w:r w:rsidR="000277E9">
        <w:rPr>
          <w:rFonts w:ascii="Helvetica Neue" w:hAnsi="Helvetica Neue"/>
        </w:rPr>
        <w:t>For example, without symptoms meant</w:t>
      </w:r>
      <w:r w:rsidR="0000367B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a direct </w:t>
      </w:r>
      <w:r w:rsidR="00EB0124" w:rsidRPr="004A30D3">
        <w:rPr>
          <w:rFonts w:ascii="Helvetica Neue" w:hAnsi="Helvetica Neue"/>
        </w:rPr>
        <w:t>tra</w:t>
      </w:r>
      <w:r w:rsidR="00E741BB">
        <w:rPr>
          <w:rFonts w:ascii="Helvetica Neue" w:hAnsi="Helvetica Neue"/>
        </w:rPr>
        <w:t>nsition from State 1 to State 5</w:t>
      </w:r>
      <w:r w:rsidR="00EB0124" w:rsidRPr="004A30D3">
        <w:rPr>
          <w:rFonts w:ascii="Helvetica Neue" w:hAnsi="Helvetica Neue"/>
        </w:rPr>
        <w:t>.</w:t>
      </w:r>
      <w:r w:rsidR="00C611CD">
        <w:rPr>
          <w:rFonts w:ascii="Helvetica Neue" w:hAnsi="Helvetica Neue"/>
        </w:rPr>
        <w:t xml:space="preserve"> </w:t>
      </w:r>
      <w:r w:rsidR="00EB0124" w:rsidRPr="004A30D3">
        <w:rPr>
          <w:rFonts w:ascii="Helvetica Neue" w:hAnsi="Helvetica Neue"/>
        </w:rPr>
        <w:t>Once the di</w:t>
      </w:r>
      <w:r w:rsidR="000277E9">
        <w:rPr>
          <w:rFonts w:ascii="Helvetica Neue" w:hAnsi="Helvetica Neue"/>
        </w:rPr>
        <w:t>sease wa</w:t>
      </w:r>
      <w:r w:rsidR="00EB0124" w:rsidRPr="004A30D3">
        <w:rPr>
          <w:rFonts w:ascii="Helvetica Neue" w:hAnsi="Helvetica Neue"/>
        </w:rPr>
        <w:t xml:space="preserve">s onset, the transition from State 2 to State </w:t>
      </w:r>
      <w:r>
        <w:rPr>
          <w:rFonts w:ascii="Helvetica Neue" w:hAnsi="Helvetica Neue"/>
        </w:rPr>
        <w:t xml:space="preserve">3 </w:t>
      </w:r>
      <w:r w:rsidR="000277E9">
        <w:rPr>
          <w:rFonts w:ascii="Helvetica Neue" w:hAnsi="Helvetica Neue"/>
        </w:rPr>
        <w:t>wa</w:t>
      </w:r>
      <w:r w:rsidR="00EB0124" w:rsidRPr="004A30D3">
        <w:rPr>
          <w:rFonts w:ascii="Helvetica Neue" w:hAnsi="Helvetica Neue"/>
        </w:rPr>
        <w:t>s more likely (0.18) than staying at State 2(0.-37).</w:t>
      </w:r>
      <w:r w:rsidR="00C611CD">
        <w:rPr>
          <w:rFonts w:ascii="Helvetica Neue" w:hAnsi="Helvetica Neue"/>
        </w:rPr>
        <w:t xml:space="preserve"> </w:t>
      </w:r>
      <w:r w:rsidR="00EB0124" w:rsidRPr="004A30D3">
        <w:rPr>
          <w:rFonts w:ascii="Helvetica Neue" w:hAnsi="Helvetica Neue"/>
        </w:rPr>
        <w:t xml:space="preserve">Once in State 4 </w:t>
      </w:r>
      <w:r w:rsidR="000277E9">
        <w:rPr>
          <w:rFonts w:ascii="Helvetica Neue" w:hAnsi="Helvetica Neue"/>
        </w:rPr>
        <w:t>(with severe heart disease), it was</w:t>
      </w:r>
      <w:r w:rsidR="00EB0124" w:rsidRPr="004A30D3">
        <w:rPr>
          <w:rFonts w:ascii="Helvetica Neue" w:hAnsi="Helvetica Neue"/>
        </w:rPr>
        <w:t xml:space="preserve"> highly unlikely (-0.43) to st</w:t>
      </w:r>
      <w:r w:rsidR="000277E9">
        <w:rPr>
          <w:rFonts w:ascii="Helvetica Neue" w:hAnsi="Helvetica Neue"/>
        </w:rPr>
        <w:t>ay in that state. Patient spent</w:t>
      </w:r>
      <w:r w:rsidR="00EB0124" w:rsidRPr="004A30D3">
        <w:rPr>
          <w:rFonts w:ascii="Helvetica Neue" w:hAnsi="Helvetica Neue"/>
        </w:rPr>
        <w:t xml:space="preserve"> a mean of 2.32 years (-1/0.43) in State 4 before death or even recovery. </w:t>
      </w:r>
    </w:p>
    <w:p w14:paraId="4A2AFE0E" w14:textId="77777777" w:rsidR="0011272A" w:rsidRPr="004A30D3" w:rsidRDefault="0011272A" w:rsidP="00770608">
      <w:pPr>
        <w:rPr>
          <w:rFonts w:ascii="Helvetica Neue" w:hAnsi="Helvetica Neue"/>
        </w:rPr>
      </w:pPr>
    </w:p>
    <w:p w14:paraId="459EE472" w14:textId="77777777" w:rsidR="00DB2A7A" w:rsidRDefault="004410C7" w:rsidP="00770608">
      <w:pPr>
        <w:rPr>
          <w:rFonts w:ascii="Helvetica Neue" w:hAnsi="Helvetica Neue"/>
          <w:i/>
          <w:u w:val="single"/>
        </w:rPr>
      </w:pPr>
      <w:r w:rsidRPr="00E824A9">
        <w:rPr>
          <w:rFonts w:ascii="Helvetica Neue" w:hAnsi="Helvetica Neue"/>
          <w:i/>
          <w:u w:val="single"/>
        </w:rPr>
        <w:t xml:space="preserve">Transition probability Matrices: </w:t>
      </w:r>
    </w:p>
    <w:p w14:paraId="32189CAB" w14:textId="77777777" w:rsidR="0000367B" w:rsidRDefault="0000367B" w:rsidP="0000367B">
      <w:pPr>
        <w:rPr>
          <w:rFonts w:ascii="Helvetica Neue" w:hAnsi="Helvetica Neue"/>
        </w:rPr>
      </w:pPr>
      <w:r>
        <w:rPr>
          <w:rFonts w:ascii="Helvetica Neue" w:hAnsi="Helvetica Neue"/>
        </w:rPr>
        <w:tab/>
        <w:t>A function called p</w:t>
      </w:r>
      <w:r w:rsidRPr="004A30D3">
        <w:rPr>
          <w:rFonts w:ascii="Helvetica Neue" w:hAnsi="Helvetica Neue"/>
        </w:rPr>
        <w:t xml:space="preserve">matrix </w:t>
      </w:r>
      <w:r>
        <w:rPr>
          <w:rFonts w:ascii="Helvetica Neue" w:hAnsi="Helvetica Neue"/>
        </w:rPr>
        <w:t>helped in analyzing the transition probability for 10 years of time.</w:t>
      </w:r>
    </w:p>
    <w:p w14:paraId="6E613361" w14:textId="753F2788" w:rsidR="0011272A" w:rsidRPr="004A30D3" w:rsidRDefault="0000367B" w:rsidP="0000367B">
      <w:pPr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 </w:t>
      </w:r>
    </w:p>
    <w:p w14:paraId="5E290E35" w14:textId="4EBCE05A" w:rsidR="00A77547" w:rsidRDefault="00A77547" w:rsidP="00A77547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  <w:r>
        <w:rPr>
          <w:rFonts w:ascii="Helvetica Neue" w:hAnsi="Helvetica Neue"/>
        </w:rPr>
        <w:tab/>
      </w:r>
      <w:r w:rsidR="009D08EE" w:rsidRPr="009D08EE">
        <w:rPr>
          <w:rFonts w:ascii="Helvetica Neue" w:hAnsi="Helvetica Neue"/>
          <w:noProof/>
        </w:rPr>
        <w:drawing>
          <wp:inline distT="0" distB="0" distL="0" distR="0" wp14:anchorId="040C02A7" wp14:editId="7EBA91ED">
            <wp:extent cx="4280535" cy="1076993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7312" cy="10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D8D2" w14:textId="3EF7AC92" w:rsidR="001B23C4" w:rsidRPr="00A77547" w:rsidRDefault="00A77547" w:rsidP="00A77547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  <w:r>
        <w:rPr>
          <w:rFonts w:ascii="Helvetica Neue" w:hAnsi="Helvetica Neue"/>
        </w:rPr>
        <w:tab/>
      </w:r>
      <w:r>
        <w:rPr>
          <w:rFonts w:ascii="Helvetica Neue" w:hAnsi="Helvetica Neue"/>
        </w:rPr>
        <w:tab/>
      </w:r>
      <w:r>
        <w:rPr>
          <w:rFonts w:ascii="Helvetica Neue" w:hAnsi="Helvetica Neue"/>
        </w:rPr>
        <w:tab/>
      </w:r>
      <w:r w:rsidR="0011272A">
        <w:rPr>
          <w:rFonts w:ascii="Helvetica Neue" w:hAnsi="Helvetica Neue"/>
          <w:b/>
          <w:i/>
          <w:sz w:val="22"/>
        </w:rPr>
        <w:t xml:space="preserve">Fig 12: </w:t>
      </w:r>
      <w:r w:rsidR="0011272A" w:rsidRPr="00E824A9">
        <w:rPr>
          <w:rFonts w:ascii="Helvetica Neue" w:hAnsi="Helvetica Neue"/>
          <w:i/>
          <w:sz w:val="22"/>
        </w:rPr>
        <w:t xml:space="preserve">Output </w:t>
      </w:r>
      <w:r w:rsidR="00E824A9" w:rsidRPr="00E824A9">
        <w:rPr>
          <w:rFonts w:ascii="Helvetica Neue" w:hAnsi="Helvetica Neue"/>
          <w:i/>
          <w:sz w:val="22"/>
        </w:rPr>
        <w:t xml:space="preserve">from the </w:t>
      </w:r>
      <w:r w:rsidR="0011272A" w:rsidRPr="00E824A9">
        <w:rPr>
          <w:rFonts w:ascii="Helvetica Neue" w:hAnsi="Helvetica Neue"/>
          <w:i/>
          <w:sz w:val="22"/>
        </w:rPr>
        <w:t>pmatrix function</w:t>
      </w:r>
    </w:p>
    <w:p w14:paraId="071CC690" w14:textId="77777777" w:rsidR="001B23C4" w:rsidRDefault="001B23C4" w:rsidP="00770608">
      <w:pPr>
        <w:rPr>
          <w:rFonts w:ascii="Helvetica Neue" w:hAnsi="Helvetica Neue"/>
        </w:rPr>
      </w:pPr>
    </w:p>
    <w:p w14:paraId="6B9D69C9" w14:textId="77777777" w:rsidR="003F1FD2" w:rsidRPr="004A30D3" w:rsidRDefault="003F1FD2" w:rsidP="00770608">
      <w:pPr>
        <w:rPr>
          <w:rFonts w:ascii="Helvetica Neue" w:hAnsi="Helvetica Neue"/>
        </w:rPr>
      </w:pPr>
    </w:p>
    <w:p w14:paraId="2B19C20F" w14:textId="3FFC62CA" w:rsidR="00D54999" w:rsidRPr="004A30D3" w:rsidRDefault="0011272A" w:rsidP="00D54999">
      <w:pPr>
        <w:rPr>
          <w:rFonts w:ascii="Helvetica Neue" w:hAnsi="Helvetica Neue"/>
        </w:rPr>
      </w:pPr>
      <w:r>
        <w:rPr>
          <w:rFonts w:ascii="Helvetica Neue" w:hAnsi="Helvetica Neue"/>
        </w:rPr>
        <w:t>It can be seen from the pmatrix output</w:t>
      </w:r>
      <w:r w:rsidR="00E824A9" w:rsidRPr="00E824A9">
        <w:rPr>
          <w:rFonts w:ascii="Helvetica Neue" w:hAnsi="Helvetica Neue"/>
          <w:b/>
        </w:rPr>
        <w:t xml:space="preserve"> </w:t>
      </w:r>
      <w:r w:rsidRPr="006A3078">
        <w:rPr>
          <w:rFonts w:ascii="Helvetica Neue" w:hAnsi="Helvetica Neue"/>
        </w:rPr>
        <w:t xml:space="preserve">[Fig </w:t>
      </w:r>
      <w:r w:rsidR="00E824A9" w:rsidRPr="006A3078">
        <w:rPr>
          <w:rFonts w:ascii="Helvetica Neue" w:hAnsi="Helvetica Neue"/>
        </w:rPr>
        <w:t>12]</w:t>
      </w:r>
      <w:r w:rsidRPr="006A3078">
        <w:rPr>
          <w:rFonts w:ascii="Helvetica Neue" w:hAnsi="Helvetica Neue"/>
        </w:rPr>
        <w:t xml:space="preserve"> </w:t>
      </w:r>
      <w:r w:rsidR="00E824A9">
        <w:rPr>
          <w:rFonts w:ascii="Helvetica Neue" w:hAnsi="Helvetica Neue"/>
        </w:rPr>
        <w:t xml:space="preserve">that a </w:t>
      </w:r>
      <w:r w:rsidR="00D54999" w:rsidRPr="004A30D3">
        <w:rPr>
          <w:rFonts w:ascii="Helvetica Neue" w:hAnsi="Helvetica Neue"/>
        </w:rPr>
        <w:t xml:space="preserve">person without heart disease has a probability of </w:t>
      </w:r>
    </w:p>
    <w:p w14:paraId="16368641" w14:textId="29D19249" w:rsidR="00D54999" w:rsidRPr="004A30D3" w:rsidRDefault="00A9533F" w:rsidP="00E824A9">
      <w:pPr>
        <w:ind w:left="720"/>
        <w:rPr>
          <w:rFonts w:ascii="Helvetica Neue" w:hAnsi="Helvetica Neue"/>
        </w:rPr>
      </w:pPr>
      <w:r w:rsidRPr="004A30D3">
        <w:rPr>
          <w:rFonts w:ascii="Helvetica Neue" w:hAnsi="Helvetica Neue"/>
        </w:rPr>
        <w:t>0.40</w:t>
      </w:r>
      <w:r w:rsidR="00D54999" w:rsidRPr="004A30D3">
        <w:rPr>
          <w:rFonts w:ascii="Helvetica Neue" w:hAnsi="Helvetica Neue"/>
        </w:rPr>
        <w:t xml:space="preserve"> of </w:t>
      </w:r>
      <w:r w:rsidR="00567E77">
        <w:rPr>
          <w:rFonts w:ascii="Helvetica Neue" w:hAnsi="Helvetica Neue"/>
        </w:rPr>
        <w:t>dying</w:t>
      </w:r>
      <w:r w:rsidR="00D54999" w:rsidRPr="004A30D3">
        <w:rPr>
          <w:rFonts w:ascii="Helvetica Neue" w:hAnsi="Helvetica Neue"/>
        </w:rPr>
        <w:t xml:space="preserve"> in 10 years from today</w:t>
      </w:r>
      <w:r w:rsidR="00C611CD">
        <w:rPr>
          <w:rFonts w:ascii="Helvetica Neue" w:hAnsi="Helvetica Neue"/>
        </w:rPr>
        <w:t>,</w:t>
      </w:r>
    </w:p>
    <w:p w14:paraId="44C9260F" w14:textId="1901E6A8" w:rsidR="00D54999" w:rsidRPr="004A30D3" w:rsidRDefault="00A9533F" w:rsidP="00E824A9">
      <w:pPr>
        <w:ind w:left="720"/>
        <w:rPr>
          <w:rFonts w:ascii="Helvetica Neue" w:hAnsi="Helvetica Neue"/>
        </w:rPr>
      </w:pPr>
      <w:r w:rsidRPr="004A30D3">
        <w:rPr>
          <w:rFonts w:ascii="Helvetica Neue" w:hAnsi="Helvetica Neue"/>
        </w:rPr>
        <w:t>0.06</w:t>
      </w:r>
      <w:r w:rsidR="00D54999" w:rsidRPr="004A30D3">
        <w:rPr>
          <w:rFonts w:ascii="Helvetica Neue" w:hAnsi="Helvetica Neue"/>
        </w:rPr>
        <w:t xml:space="preserve"> of staying without heart problems</w:t>
      </w:r>
      <w:r w:rsidR="00C611CD">
        <w:rPr>
          <w:rFonts w:ascii="Helvetica Neue" w:hAnsi="Helvetica Neue"/>
        </w:rPr>
        <w:t>,</w:t>
      </w:r>
    </w:p>
    <w:p w14:paraId="73C5DAFF" w14:textId="78FA7FE3" w:rsidR="00D54999" w:rsidRPr="004A30D3" w:rsidRDefault="00A9533F" w:rsidP="00E824A9">
      <w:pPr>
        <w:ind w:left="720"/>
        <w:rPr>
          <w:rFonts w:ascii="Helvetica Neue" w:hAnsi="Helvetica Neue"/>
        </w:rPr>
      </w:pPr>
      <w:r w:rsidRPr="004A30D3">
        <w:rPr>
          <w:rFonts w:ascii="Helvetica Neue" w:hAnsi="Helvetica Neue"/>
        </w:rPr>
        <w:t>0.2</w:t>
      </w:r>
      <w:r w:rsidR="00D54999" w:rsidRPr="004A30D3">
        <w:rPr>
          <w:rFonts w:ascii="Helvetica Neue" w:hAnsi="Helvetica Neue"/>
        </w:rPr>
        <w:t xml:space="preserve"> of getting into a </w:t>
      </w:r>
      <w:r w:rsidRPr="004A30D3">
        <w:rPr>
          <w:rFonts w:ascii="Helvetica Neue" w:hAnsi="Helvetica Neue"/>
        </w:rPr>
        <w:t xml:space="preserve">slightly </w:t>
      </w:r>
      <w:r w:rsidR="00D54999" w:rsidRPr="004A30D3">
        <w:rPr>
          <w:rFonts w:ascii="Helvetica Neue" w:hAnsi="Helvetica Neue"/>
        </w:rPr>
        <w:t>mild state of disease</w:t>
      </w:r>
      <w:r w:rsidR="00C611CD">
        <w:rPr>
          <w:rFonts w:ascii="Helvetica Neue" w:hAnsi="Helvetica Neue"/>
        </w:rPr>
        <w:t>,</w:t>
      </w:r>
    </w:p>
    <w:p w14:paraId="6E5900BA" w14:textId="3D0924E5" w:rsidR="00A9533F" w:rsidRPr="004A30D3" w:rsidRDefault="00A9533F" w:rsidP="00E824A9">
      <w:pPr>
        <w:ind w:left="720"/>
        <w:rPr>
          <w:rFonts w:ascii="Helvetica Neue" w:hAnsi="Helvetica Neue"/>
        </w:rPr>
      </w:pPr>
      <w:r w:rsidRPr="004A30D3">
        <w:rPr>
          <w:rFonts w:ascii="Helvetica Neue" w:hAnsi="Helvetica Neue"/>
        </w:rPr>
        <w:t>0.19 of getting into a mild state of disease</w:t>
      </w:r>
      <w:r w:rsidR="00C611CD">
        <w:rPr>
          <w:rFonts w:ascii="Helvetica Neue" w:hAnsi="Helvetica Neue"/>
        </w:rPr>
        <w:t>,</w:t>
      </w:r>
    </w:p>
    <w:p w14:paraId="086F68C5" w14:textId="5B6D4954" w:rsidR="00D54999" w:rsidRPr="004A30D3" w:rsidRDefault="00A9533F" w:rsidP="00E824A9">
      <w:pPr>
        <w:ind w:left="720"/>
        <w:rPr>
          <w:rFonts w:ascii="Helvetica Neue" w:hAnsi="Helvetica Neue"/>
        </w:rPr>
      </w:pPr>
      <w:r w:rsidRPr="004A30D3">
        <w:rPr>
          <w:rFonts w:ascii="Helvetica Neue" w:hAnsi="Helvetica Neue"/>
        </w:rPr>
        <w:t>0.13</w:t>
      </w:r>
      <w:r w:rsidR="00D54999" w:rsidRPr="004A30D3">
        <w:rPr>
          <w:rFonts w:ascii="Helvetica Neue" w:hAnsi="Helvetica Neue"/>
        </w:rPr>
        <w:t xml:space="preserve"> of getting into a serious state of this disease.</w:t>
      </w:r>
    </w:p>
    <w:p w14:paraId="46C0731C" w14:textId="77777777" w:rsidR="002B1FAC" w:rsidRPr="004A30D3" w:rsidRDefault="002B1FAC" w:rsidP="00770608">
      <w:pPr>
        <w:rPr>
          <w:rFonts w:ascii="Helvetica Neue" w:hAnsi="Helvetica Neue"/>
          <w:b/>
        </w:rPr>
      </w:pPr>
    </w:p>
    <w:p w14:paraId="1789CB9F" w14:textId="0E5A8500" w:rsidR="00E53BC8" w:rsidRPr="00E824A9" w:rsidRDefault="00E53BC8" w:rsidP="00770608">
      <w:pPr>
        <w:rPr>
          <w:rFonts w:ascii="Helvetica Neue" w:hAnsi="Helvetica Neue"/>
          <w:i/>
          <w:u w:val="single"/>
        </w:rPr>
      </w:pPr>
      <w:r w:rsidRPr="00E824A9">
        <w:rPr>
          <w:rFonts w:ascii="Helvetica Neue" w:hAnsi="Helvetica Neue"/>
          <w:i/>
          <w:u w:val="single"/>
        </w:rPr>
        <w:lastRenderedPageBreak/>
        <w:t xml:space="preserve">Probability of the next state: </w:t>
      </w:r>
    </w:p>
    <w:p w14:paraId="10F03A7C" w14:textId="77777777" w:rsidR="003F1FD2" w:rsidRDefault="0000367B" w:rsidP="00770608">
      <w:pPr>
        <w:rPr>
          <w:rFonts w:ascii="Helvetica Neue" w:eastAsia="Times New Roman" w:hAnsi="Helvetica Neue"/>
        </w:rPr>
      </w:pPr>
      <w:r>
        <w:rPr>
          <w:rFonts w:ascii="Helvetica Neue" w:hAnsi="Helvetica Neue"/>
        </w:rPr>
        <w:t xml:space="preserve">This information showed </w:t>
      </w:r>
      <w:r w:rsidR="00E53BC8" w:rsidRPr="004A30D3">
        <w:rPr>
          <w:rFonts w:ascii="Helvetica Neue" w:hAnsi="Helvetica Neue"/>
        </w:rPr>
        <w:t>h</w:t>
      </w:r>
      <w:r>
        <w:rPr>
          <w:rFonts w:ascii="Helvetica Neue" w:hAnsi="Helvetica Neue"/>
        </w:rPr>
        <w:t>ow the Markov model worked</w:t>
      </w:r>
      <w:r w:rsidR="00E53BC8" w:rsidRPr="004A30D3">
        <w:rPr>
          <w:rFonts w:ascii="Helvetica Neue" w:hAnsi="Helvetica Neue"/>
        </w:rPr>
        <w:t xml:space="preserve">. </w:t>
      </w:r>
      <w:r w:rsidR="00A9533F" w:rsidRPr="004A30D3">
        <w:rPr>
          <w:rFonts w:ascii="Helvetica Neue" w:hAnsi="Helvetica Neue"/>
        </w:rPr>
        <w:t>This g</w:t>
      </w:r>
      <w:r>
        <w:rPr>
          <w:rFonts w:ascii="Helvetica Neue" w:hAnsi="Helvetica Neue"/>
        </w:rPr>
        <w:t>ave</w:t>
      </w:r>
      <w:r w:rsidR="00A9533F" w:rsidRPr="004A30D3">
        <w:rPr>
          <w:rFonts w:ascii="Helvetica Neue" w:hAnsi="Helvetica Neue"/>
        </w:rPr>
        <w:t xml:space="preserve"> a more intuitive view of a continuous-time Markov model rather than the transition matrix we saw earlier. This matrix </w:t>
      </w:r>
      <w:r>
        <w:rPr>
          <w:rFonts w:ascii="Helvetica Neue" w:hAnsi="Helvetica Neue"/>
        </w:rPr>
        <w:t>gave</w:t>
      </w:r>
      <w:r w:rsidR="00A9533F" w:rsidRPr="004A30D3">
        <w:rPr>
          <w:rFonts w:ascii="Helvetica Neue" w:hAnsi="Helvetica Neue"/>
        </w:rPr>
        <w:t xml:space="preserve"> the mean of sojourn times. The </w:t>
      </w:r>
      <w:r w:rsidR="00A9533F" w:rsidRPr="004A30D3">
        <w:rPr>
          <w:rFonts w:ascii="Helvetica Neue" w:eastAsia="Times New Roman" w:hAnsi="Helvetica Neue"/>
        </w:rPr>
        <w:t xml:space="preserve">mean sojourn times is the average time </w:t>
      </w:r>
      <w:r w:rsidR="00350AAD" w:rsidRPr="004A30D3">
        <w:rPr>
          <w:rFonts w:ascii="Helvetica Neue" w:eastAsia="Times New Roman" w:hAnsi="Helvetica Neue"/>
        </w:rPr>
        <w:t xml:space="preserve">in </w:t>
      </w:r>
      <w:r w:rsidR="00A9533F" w:rsidRPr="004A30D3">
        <w:rPr>
          <w:rFonts w:ascii="Helvetica Neue" w:eastAsia="Times New Roman" w:hAnsi="Helvetica Neue"/>
        </w:rPr>
        <w:t>a sing</w:t>
      </w:r>
      <w:r w:rsidR="00350AAD" w:rsidRPr="004A30D3">
        <w:rPr>
          <w:rFonts w:ascii="Helvetica Neue" w:eastAsia="Times New Roman" w:hAnsi="Helvetica Neue"/>
        </w:rPr>
        <w:t xml:space="preserve">le stay and forecasts the </w:t>
      </w:r>
      <w:r w:rsidR="00A9533F" w:rsidRPr="004A30D3">
        <w:rPr>
          <w:rFonts w:ascii="Helvetica Neue" w:eastAsia="Times New Roman" w:hAnsi="Helvetica Neue"/>
        </w:rPr>
        <w:t xml:space="preserve">the total time </w:t>
      </w:r>
      <w:r w:rsidR="00350AAD" w:rsidRPr="004A30D3">
        <w:rPr>
          <w:rFonts w:ascii="Helvetica Neue" w:eastAsia="Times New Roman" w:hAnsi="Helvetica Neue"/>
        </w:rPr>
        <w:t xml:space="preserve">before the death in other </w:t>
      </w:r>
    </w:p>
    <w:p w14:paraId="41AD02C1" w14:textId="6B006144" w:rsidR="00E53BC8" w:rsidRDefault="00350AAD" w:rsidP="00770608">
      <w:pPr>
        <w:rPr>
          <w:rFonts w:ascii="Helvetica Neue" w:eastAsia="Times New Roman" w:hAnsi="Helvetica Neue"/>
        </w:rPr>
      </w:pPr>
      <w:r w:rsidRPr="004A30D3">
        <w:rPr>
          <w:rFonts w:ascii="Helvetica Neue" w:eastAsia="Times New Roman" w:hAnsi="Helvetica Neue"/>
        </w:rPr>
        <w:t>states.</w:t>
      </w:r>
    </w:p>
    <w:p w14:paraId="08A04CB7" w14:textId="77777777" w:rsidR="003F1FD2" w:rsidRPr="004A30D3" w:rsidRDefault="003F1FD2" w:rsidP="00770608">
      <w:pPr>
        <w:rPr>
          <w:rFonts w:ascii="Helvetica Neue" w:hAnsi="Helvetica Neue"/>
        </w:rPr>
      </w:pPr>
    </w:p>
    <w:p w14:paraId="71D3B58C" w14:textId="76431BC9" w:rsidR="00E42FA5" w:rsidRPr="004A30D3" w:rsidRDefault="00DB6EA6" w:rsidP="00C611CD">
      <w:pPr>
        <w:jc w:val="center"/>
        <w:rPr>
          <w:rFonts w:ascii="Helvetica Neue" w:hAnsi="Helvetica Neue"/>
        </w:rPr>
      </w:pPr>
      <w:r w:rsidRPr="00DB6EA6">
        <w:rPr>
          <w:rFonts w:ascii="Helvetica Neue" w:hAnsi="Helvetica Neue"/>
          <w:noProof/>
        </w:rPr>
        <w:drawing>
          <wp:inline distT="0" distB="0" distL="0" distR="0" wp14:anchorId="078DDAAC" wp14:editId="43B6E0AD">
            <wp:extent cx="3679218" cy="1105731"/>
            <wp:effectExtent l="0" t="0" r="381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1302" cy="11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BDDC" w14:textId="57D68E84" w:rsidR="00E42FA5" w:rsidRPr="004A30D3" w:rsidRDefault="00A77547" w:rsidP="00770608">
      <w:pPr>
        <w:rPr>
          <w:rFonts w:ascii="Helvetica Neue" w:hAnsi="Helvetica Neue"/>
        </w:rPr>
      </w:pPr>
      <w:r w:rsidRPr="004A30D3">
        <w:rPr>
          <w:rFonts w:ascii="Helvetica Neue" w:hAnsi="Helvetica Neue"/>
          <w:noProof/>
        </w:rPr>
        <w:drawing>
          <wp:anchor distT="0" distB="0" distL="114300" distR="114300" simplePos="0" relativeHeight="251905024" behindDoc="0" locked="0" layoutInCell="1" allowOverlap="1" wp14:anchorId="5E1DBB27" wp14:editId="1E511742">
            <wp:simplePos x="0" y="0"/>
            <wp:positionH relativeFrom="column">
              <wp:posOffset>3020695</wp:posOffset>
            </wp:positionH>
            <wp:positionV relativeFrom="paragraph">
              <wp:posOffset>50800</wp:posOffset>
            </wp:positionV>
            <wp:extent cx="3110230" cy="2713355"/>
            <wp:effectExtent l="50800" t="0" r="39370" b="55245"/>
            <wp:wrapThrough wrapText="bothSides">
              <wp:wrapPolygon edited="0">
                <wp:start x="-353" y="0"/>
                <wp:lineTo x="-353" y="21838"/>
                <wp:lineTo x="21697" y="21838"/>
                <wp:lineTo x="21697" y="0"/>
                <wp:lineTo x="-353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713355"/>
                    </a:xfrm>
                    <a:prstGeom prst="rect">
                      <a:avLst/>
                    </a:prstGeom>
                    <a:effectLst>
                      <a:outerShdw blurRad="50800" dist="76200" dir="5400000" algn="t" rotWithShape="0">
                        <a:prstClr val="black">
                          <a:alpha val="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0E266" w14:textId="77777777" w:rsidR="00A77547" w:rsidRDefault="00A77547" w:rsidP="00770608">
      <w:pPr>
        <w:rPr>
          <w:rFonts w:ascii="Helvetica Neue" w:hAnsi="Helvetica Neue"/>
        </w:rPr>
      </w:pPr>
    </w:p>
    <w:p w14:paraId="018A473D" w14:textId="77777777" w:rsidR="00A77547" w:rsidRDefault="00A77547" w:rsidP="00770608">
      <w:pPr>
        <w:rPr>
          <w:rFonts w:ascii="Helvetica Neue" w:hAnsi="Helvetica Neue"/>
        </w:rPr>
      </w:pPr>
    </w:p>
    <w:p w14:paraId="7457246A" w14:textId="773DBA34" w:rsidR="00350AAD" w:rsidRPr="004A30D3" w:rsidRDefault="00350AAD" w:rsidP="00770608">
      <w:pPr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The total length of stay is given below. The R </w:t>
      </w:r>
      <w:r w:rsidR="00303B22">
        <w:rPr>
          <w:rFonts w:ascii="Helvetica Neue" w:hAnsi="Helvetica Neue"/>
        </w:rPr>
        <w:t xml:space="preserve">function </w:t>
      </w:r>
      <w:r w:rsidRPr="004A30D3">
        <w:rPr>
          <w:rFonts w:ascii="Helvetica Neue" w:hAnsi="Helvetica Neue"/>
        </w:rPr>
        <w:t xml:space="preserve">call </w:t>
      </w:r>
      <w:r w:rsidR="00303B22">
        <w:rPr>
          <w:rFonts w:ascii="Helvetica Neue" w:hAnsi="Helvetica Neue"/>
        </w:rPr>
        <w:t xml:space="preserve">called </w:t>
      </w:r>
      <w:r w:rsidRPr="004A30D3">
        <w:rPr>
          <w:rFonts w:ascii="Helvetica Neue" w:hAnsi="Helvetica Neue"/>
        </w:rPr>
        <w:t xml:space="preserve">totlos.msm estimates the total length of time spent in each transient state between State 1 and State 5. This is calculated by the </w:t>
      </w:r>
      <w:r w:rsidR="00C611CD">
        <w:rPr>
          <w:rFonts w:ascii="Helvetica Neue" w:hAnsi="Helvetica Neue"/>
        </w:rPr>
        <w:t xml:space="preserve">following formula, </w:t>
      </w:r>
      <w:r w:rsidR="00C611CD" w:rsidRPr="004A30D3">
        <w:rPr>
          <w:rFonts w:ascii="Helvetica Neue" w:hAnsi="Helvetica Neue"/>
        </w:rPr>
        <w:t>where r represents the begin state</w:t>
      </w:r>
      <w:r w:rsidR="00C611CD">
        <w:rPr>
          <w:rFonts w:ascii="Helvetica Neue" w:hAnsi="Helvetica Neue"/>
        </w:rPr>
        <w:t xml:space="preserve"> </w:t>
      </w:r>
      <w:r w:rsidR="00C611CD" w:rsidRPr="004A30D3">
        <w:rPr>
          <w:rFonts w:ascii="Helvetica Neue" w:hAnsi="Helvetica Neue"/>
        </w:rPr>
        <w:t xml:space="preserve">(State 1).  </w:t>
      </w:r>
    </w:p>
    <w:p w14:paraId="0CDB2CA6" w14:textId="359FBEBE" w:rsidR="00C611CD" w:rsidRDefault="00C611CD" w:rsidP="00391F0E">
      <w:pPr>
        <w:rPr>
          <w:rFonts w:ascii="Helvetica Neue" w:hAnsi="Helvetica Neue"/>
        </w:rPr>
      </w:pPr>
      <w:r w:rsidRPr="004A30D3">
        <w:rPr>
          <w:rFonts w:ascii="Helvetica Neue" w:hAnsi="Helvetica Neue"/>
          <w:noProof/>
        </w:rPr>
        <w:drawing>
          <wp:anchor distT="0" distB="0" distL="114300" distR="114300" simplePos="0" relativeHeight="251902976" behindDoc="0" locked="0" layoutInCell="1" allowOverlap="1" wp14:anchorId="24CB3B55" wp14:editId="3DA5F5F8">
            <wp:simplePos x="0" y="0"/>
            <wp:positionH relativeFrom="column">
              <wp:posOffset>158750</wp:posOffset>
            </wp:positionH>
            <wp:positionV relativeFrom="paragraph">
              <wp:posOffset>77470</wp:posOffset>
            </wp:positionV>
            <wp:extent cx="1263650" cy="511810"/>
            <wp:effectExtent l="0" t="0" r="6350" b="0"/>
            <wp:wrapThrough wrapText="bothSides">
              <wp:wrapPolygon edited="0">
                <wp:start x="0" y="0"/>
                <wp:lineTo x="0" y="20367"/>
                <wp:lineTo x="21274" y="20367"/>
                <wp:lineTo x="2127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48EDE" w14:textId="2BF196DF" w:rsidR="00350AAD" w:rsidRPr="004A30D3" w:rsidRDefault="00C611CD" w:rsidP="00391F0E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                       </w:t>
      </w:r>
    </w:p>
    <w:p w14:paraId="39B98283" w14:textId="1DE49B2B" w:rsidR="00350AAD" w:rsidRDefault="00C611CD" w:rsidP="00770608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</w:t>
      </w:r>
    </w:p>
    <w:p w14:paraId="38C88075" w14:textId="74266275" w:rsidR="00E42FA5" w:rsidRPr="004A30D3" w:rsidRDefault="00E42FA5" w:rsidP="00770608">
      <w:pPr>
        <w:rPr>
          <w:rFonts w:ascii="Helvetica Neue" w:hAnsi="Helvetica Neue"/>
        </w:rPr>
      </w:pPr>
    </w:p>
    <w:p w14:paraId="38CA1229" w14:textId="5D263877" w:rsidR="00350AAD" w:rsidRDefault="00A77547" w:rsidP="00C611CD">
      <w:pPr>
        <w:jc w:val="center"/>
        <w:rPr>
          <w:rFonts w:ascii="Helvetica Neue" w:hAnsi="Helvetica Neu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F793A13" wp14:editId="07D20F66">
                <wp:simplePos x="0" y="0"/>
                <wp:positionH relativeFrom="column">
                  <wp:posOffset>3021330</wp:posOffset>
                </wp:positionH>
                <wp:positionV relativeFrom="paragraph">
                  <wp:posOffset>79375</wp:posOffset>
                </wp:positionV>
                <wp:extent cx="3315970" cy="297815"/>
                <wp:effectExtent l="0" t="0" r="11430" b="6985"/>
                <wp:wrapThrough wrapText="bothSides">
                  <wp:wrapPolygon edited="0">
                    <wp:start x="0" y="0"/>
                    <wp:lineTo x="0" y="20264"/>
                    <wp:lineTo x="21509" y="20264"/>
                    <wp:lineTo x="21509" y="0"/>
                    <wp:lineTo x="0" y="0"/>
                  </wp:wrapPolygon>
                </wp:wrapThrough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97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C47912" w14:textId="0EFB06F8" w:rsidR="00A77547" w:rsidRPr="00C46D49" w:rsidRDefault="00A77547" w:rsidP="00A77547">
                            <w:pPr>
                              <w:pStyle w:val="Caption"/>
                              <w:rPr>
                                <w:rFonts w:ascii="Helvetica Neue" w:hAnsi="Helvetica Neue" w:cs="Times New Roman"/>
                                <w:noProof/>
                              </w:rPr>
                            </w:pPr>
                            <w:r w:rsidRPr="00F3024C">
                              <w:rPr>
                                <w:rFonts w:ascii="Helvetica Neue" w:hAnsi="Helvetica Neue"/>
                                <w:b/>
                                <w:i w:val="0"/>
                                <w:sz w:val="22"/>
                              </w:rPr>
                              <w:t>Fig 13:</w:t>
                            </w:r>
                            <w:r w:rsidRPr="00F3024C">
                              <w:rPr>
                                <w:rFonts w:ascii="Helvetica Neue" w:hAnsi="Helvetica Neue"/>
                                <w:i w:val="0"/>
                                <w:sz w:val="22"/>
                              </w:rPr>
                              <w:t xml:space="preserve"> Plot for</w:t>
                            </w:r>
                            <w:r>
                              <w:rPr>
                                <w:rFonts w:ascii="Helvetica Neue" w:hAnsi="Helvetica Neue"/>
                                <w:i w:val="0"/>
                                <w:sz w:val="22"/>
                              </w:rPr>
                              <w:t xml:space="preserve"> survival probability of</w:t>
                            </w:r>
                            <w:r w:rsidRPr="00F3024C">
                              <w:rPr>
                                <w:rFonts w:ascii="Helvetica Neue" w:hAnsi="Helvetica Neue"/>
                                <w:i w:val="0"/>
                                <w:sz w:val="22"/>
                              </w:rPr>
                              <w:t xml:space="preserve"> different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93A13" id="Text_x0020_Box_x0020_32" o:spid="_x0000_s1032" type="#_x0000_t202" style="position:absolute;left:0;text-align:left;margin-left:237.9pt;margin-top:6.25pt;width:261.1pt;height:23.45pt;z-index:25192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" stroked="f">
                <v:textbox style="mso-fit-shape-to-text:t" inset="0,0,0,0">
                  <w:txbxContent>
                    <w:p w14:paraId="78C47912" w14:textId="0EFB06F8" w:rsidR="00A77547" w:rsidRPr="00C46D49" w:rsidRDefault="00A77547" w:rsidP="00A77547">
                      <w:pPr>
                        <w:pStyle w:val="Caption"/>
                        <w:rPr>
                          <w:rFonts w:ascii="Helvetica Neue" w:hAnsi="Helvetica Neue" w:cs="Times New Roman"/>
                          <w:noProof/>
                        </w:rPr>
                      </w:pPr>
                      <w:r w:rsidRPr="00F3024C">
                        <w:rPr>
                          <w:rFonts w:ascii="Helvetica Neue" w:hAnsi="Helvetica Neue"/>
                          <w:b/>
                          <w:i w:val="0"/>
                          <w:sz w:val="22"/>
                        </w:rPr>
                        <w:t>Fig 13:</w:t>
                      </w:r>
                      <w:r w:rsidRPr="00F3024C">
                        <w:rPr>
                          <w:rFonts w:ascii="Helvetica Neue" w:hAnsi="Helvetica Neue"/>
                          <w:i w:val="0"/>
                          <w:sz w:val="22"/>
                        </w:rPr>
                        <w:t xml:space="preserve"> Plot for</w:t>
                      </w:r>
                      <w:r>
                        <w:rPr>
                          <w:rFonts w:ascii="Helvetica Neue" w:hAnsi="Helvetica Neue"/>
                          <w:i w:val="0"/>
                          <w:sz w:val="22"/>
                        </w:rPr>
                        <w:t xml:space="preserve"> survival probability of</w:t>
                      </w:r>
                      <w:r w:rsidRPr="00F3024C">
                        <w:rPr>
                          <w:rFonts w:ascii="Helvetica Neue" w:hAnsi="Helvetica Neue"/>
                          <w:i w:val="0"/>
                          <w:sz w:val="22"/>
                        </w:rPr>
                        <w:t xml:space="preserve"> different states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261A6F" w14:textId="77777777" w:rsidR="00A77547" w:rsidRDefault="00A77547" w:rsidP="00A77547">
      <w:pPr>
        <w:rPr>
          <w:rFonts w:ascii="Helvetica Neue" w:hAnsi="Helvetica Neue"/>
        </w:rPr>
      </w:pPr>
    </w:p>
    <w:p w14:paraId="08ABC840" w14:textId="77777777" w:rsidR="003F1FD2" w:rsidRDefault="003F1FD2" w:rsidP="00A77547">
      <w:pPr>
        <w:jc w:val="center"/>
        <w:rPr>
          <w:rFonts w:ascii="Helvetica Neue" w:hAnsi="Helvetica Neue"/>
        </w:rPr>
      </w:pPr>
    </w:p>
    <w:p w14:paraId="5914F810" w14:textId="328BE55D" w:rsidR="00A77547" w:rsidRDefault="00A77547" w:rsidP="003F1FD2">
      <w:pPr>
        <w:rPr>
          <w:noProof/>
        </w:rPr>
      </w:pPr>
      <w:r w:rsidRPr="004A30D3">
        <w:rPr>
          <w:rFonts w:ascii="Helvetica Neue" w:hAnsi="Helvetica Neue"/>
        </w:rPr>
        <w:t xml:space="preserve">The </w:t>
      </w:r>
      <w:r>
        <w:rPr>
          <w:rFonts w:ascii="Helvetica Neue" w:hAnsi="Helvetica Neue"/>
        </w:rPr>
        <w:t>output from the R function call totlos.msm:</w:t>
      </w:r>
    </w:p>
    <w:p w14:paraId="147D7327" w14:textId="794131AD" w:rsidR="00A77547" w:rsidRDefault="003F1FD2" w:rsidP="003F1FD2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      </w:t>
      </w:r>
      <w:r w:rsidR="00A77547" w:rsidRPr="00A77547">
        <w:rPr>
          <w:rFonts w:ascii="Helvetica Neue" w:hAnsi="Helvetica Neue"/>
          <w:noProof/>
        </w:rPr>
        <w:drawing>
          <wp:inline distT="0" distB="0" distL="0" distR="0" wp14:anchorId="40CAA1AA" wp14:editId="38A8DCA9">
            <wp:extent cx="2806700" cy="368300"/>
            <wp:effectExtent l="0" t="0" r="1270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63E1" w14:textId="77777777" w:rsidR="00A77547" w:rsidRDefault="00A77547" w:rsidP="00770608">
      <w:pPr>
        <w:rPr>
          <w:rFonts w:ascii="Helvetica Neue" w:hAnsi="Helvetica Neue"/>
        </w:rPr>
      </w:pPr>
    </w:p>
    <w:p w14:paraId="07D8651A" w14:textId="3BEAFD14" w:rsidR="00391F0E" w:rsidRPr="004A30D3" w:rsidRDefault="00C611CD" w:rsidP="00770608">
      <w:pPr>
        <w:rPr>
          <w:rFonts w:ascii="Helvetica Neue" w:hAnsi="Helvetica Neue"/>
        </w:rPr>
      </w:pPr>
      <w:r>
        <w:rPr>
          <w:rFonts w:ascii="Helvetica Neue" w:hAnsi="Helvetica Neue"/>
        </w:rPr>
        <w:t>The</w:t>
      </w:r>
      <w:r w:rsidR="00A77547">
        <w:rPr>
          <w:rFonts w:ascii="Helvetica Neue" w:hAnsi="Helvetica Neue"/>
        </w:rPr>
        <w:t>se</w:t>
      </w:r>
      <w:r>
        <w:rPr>
          <w:rFonts w:ascii="Helvetica Neue" w:hAnsi="Helvetica Neue"/>
        </w:rPr>
        <w:t xml:space="preserve"> results show</w:t>
      </w:r>
      <w:r w:rsidR="00A170C4">
        <w:rPr>
          <w:rFonts w:ascii="Helvetica Neue" w:hAnsi="Helvetica Neue"/>
        </w:rPr>
        <w:t>ed</w:t>
      </w:r>
      <w:r>
        <w:rPr>
          <w:rFonts w:ascii="Helvetica Neue" w:hAnsi="Helvetica Neue"/>
        </w:rPr>
        <w:t xml:space="preserve"> </w:t>
      </w:r>
      <w:r w:rsidR="00A170C4">
        <w:rPr>
          <w:rFonts w:ascii="Helvetica Neue" w:hAnsi="Helvetica Neue"/>
        </w:rPr>
        <w:t>that each patient could</w:t>
      </w:r>
      <w:r w:rsidR="00391F0E" w:rsidRPr="004A30D3">
        <w:rPr>
          <w:rFonts w:ascii="Helvetica Neue" w:hAnsi="Helvetica Neue"/>
        </w:rPr>
        <w:t xml:space="preserve"> be expected to spend </w:t>
      </w:r>
    </w:p>
    <w:p w14:paraId="3A78642F" w14:textId="19E4132B" w:rsidR="00391F0E" w:rsidRPr="004A30D3" w:rsidRDefault="00391F0E" w:rsidP="00A77547">
      <w:pPr>
        <w:rPr>
          <w:rFonts w:ascii="Helvetica Neue" w:hAnsi="Helvetica Neue"/>
        </w:rPr>
      </w:pPr>
      <w:r w:rsidRPr="004A30D3">
        <w:rPr>
          <w:rFonts w:ascii="Helvetica Neue" w:hAnsi="Helvetica Neue"/>
        </w:rPr>
        <w:t>3.17 years in State 1</w:t>
      </w:r>
      <w:r w:rsidR="00C611CD">
        <w:rPr>
          <w:rFonts w:ascii="Helvetica Neue" w:hAnsi="Helvetica Neue"/>
        </w:rPr>
        <w:t>,</w:t>
      </w:r>
      <w:r w:rsidR="00851B89">
        <w:rPr>
          <w:rFonts w:ascii="Helvetica Neue" w:hAnsi="Helvetica Neue"/>
        </w:rPr>
        <w:t xml:space="preserve"> </w:t>
      </w:r>
      <w:r w:rsidR="00A77547">
        <w:rPr>
          <w:rFonts w:ascii="Helvetica Neue" w:hAnsi="Helvetica Neue"/>
        </w:rPr>
        <w:t>5.4</w:t>
      </w:r>
      <w:r w:rsidRPr="004A30D3">
        <w:rPr>
          <w:rFonts w:ascii="Helvetica Neue" w:hAnsi="Helvetica Neue"/>
        </w:rPr>
        <w:t xml:space="preserve"> years in State 2,</w:t>
      </w:r>
      <w:r w:rsidR="00851B89">
        <w:rPr>
          <w:rFonts w:ascii="Helvetica Neue" w:hAnsi="Helvetica Neue"/>
        </w:rPr>
        <w:t xml:space="preserve"> </w:t>
      </w:r>
      <w:r w:rsidR="00A77547">
        <w:rPr>
          <w:rFonts w:ascii="Helvetica Neue" w:hAnsi="Helvetica Neue"/>
        </w:rPr>
        <w:t>5.3</w:t>
      </w:r>
      <w:r w:rsidRPr="004A30D3">
        <w:rPr>
          <w:rFonts w:ascii="Helvetica Neue" w:hAnsi="Helvetica Neue"/>
        </w:rPr>
        <w:t xml:space="preserve"> years in State 3 and 3.3 years in State 4</w:t>
      </w:r>
      <w:r w:rsidR="00A77547">
        <w:rPr>
          <w:rFonts w:ascii="Helvetica Neue" w:hAnsi="Helvetica Neue"/>
        </w:rPr>
        <w:t>.</w:t>
      </w:r>
    </w:p>
    <w:p w14:paraId="4F166858" w14:textId="1F928239" w:rsidR="00DB6EA6" w:rsidRPr="00F3024C" w:rsidRDefault="00DB6EA6" w:rsidP="00DB6EA6">
      <w:pPr>
        <w:jc w:val="center"/>
        <w:rPr>
          <w:rFonts w:ascii="Helvetica Neue" w:hAnsi="Helvetica Neue"/>
          <w:i/>
          <w:sz w:val="22"/>
        </w:rPr>
      </w:pPr>
      <w:r>
        <w:rPr>
          <w:rFonts w:ascii="Helvetica Neue" w:hAnsi="Helvetica Neue"/>
          <w:b/>
          <w:i/>
          <w:sz w:val="22"/>
        </w:rPr>
        <w:tab/>
        <w:t xml:space="preserve">                                                              </w:t>
      </w:r>
    </w:p>
    <w:p w14:paraId="4C78BDCE" w14:textId="77777777" w:rsidR="00DB6EA6" w:rsidRDefault="00DB6EA6" w:rsidP="00770608">
      <w:pPr>
        <w:rPr>
          <w:rFonts w:ascii="Helvetica Neue" w:hAnsi="Helvetica Neue"/>
          <w:b/>
          <w:u w:val="single"/>
        </w:rPr>
      </w:pPr>
    </w:p>
    <w:p w14:paraId="4D6753C9" w14:textId="0B0DAB25" w:rsidR="00911426" w:rsidRPr="00F60288" w:rsidRDefault="00911426" w:rsidP="00770608">
      <w:pPr>
        <w:rPr>
          <w:rFonts w:ascii="Helvetica Neue" w:hAnsi="Helvetica Neue"/>
          <w:b/>
          <w:u w:val="single"/>
        </w:rPr>
      </w:pPr>
      <w:r w:rsidRPr="00F60288">
        <w:rPr>
          <w:rFonts w:ascii="Helvetica Neue" w:hAnsi="Helvetica Neue"/>
          <w:b/>
          <w:u w:val="single"/>
        </w:rPr>
        <w:t xml:space="preserve">Survival probability: </w:t>
      </w:r>
    </w:p>
    <w:p w14:paraId="18E623B0" w14:textId="77777777" w:rsidR="00F71DD5" w:rsidRPr="004A30D3" w:rsidRDefault="00F71DD5" w:rsidP="00770608">
      <w:pPr>
        <w:rPr>
          <w:rFonts w:ascii="Helvetica Neue" w:hAnsi="Helvetica Neue"/>
        </w:rPr>
      </w:pPr>
    </w:p>
    <w:p w14:paraId="5690C620" w14:textId="3618EB7B" w:rsidR="00911426" w:rsidRDefault="00A170C4" w:rsidP="00770608">
      <w:pPr>
        <w:rPr>
          <w:rFonts w:ascii="Helvetica Neue" w:hAnsi="Helvetica Neue"/>
        </w:rPr>
      </w:pPr>
      <w:r>
        <w:rPr>
          <w:rFonts w:ascii="Helvetica Neue" w:hAnsi="Helvetica Neue"/>
        </w:rPr>
        <w:t>When the e</w:t>
      </w:r>
      <w:r w:rsidR="00911426" w:rsidRPr="004A30D3">
        <w:rPr>
          <w:rFonts w:ascii="Helvetica Neue" w:hAnsi="Helvetica Neue"/>
        </w:rPr>
        <w:t>xpected(probabi</w:t>
      </w:r>
      <w:r>
        <w:rPr>
          <w:rFonts w:ascii="Helvetica Neue" w:hAnsi="Helvetica Neue"/>
        </w:rPr>
        <w:t>lity) of survival against time wa</w:t>
      </w:r>
      <w:r w:rsidR="00911426" w:rsidRPr="004A30D3">
        <w:rPr>
          <w:rFonts w:ascii="Helvetica Neue" w:hAnsi="Helvetica Neue"/>
        </w:rPr>
        <w:t>s plotted</w:t>
      </w:r>
      <w:r>
        <w:rPr>
          <w:rFonts w:ascii="Helvetica Neue" w:hAnsi="Helvetica Neue"/>
        </w:rPr>
        <w:t xml:space="preserve"> </w:t>
      </w:r>
      <w:r w:rsidRPr="006A3078">
        <w:rPr>
          <w:rFonts w:ascii="Helvetica Neue" w:hAnsi="Helvetica Neue"/>
        </w:rPr>
        <w:t>[Fig 13]</w:t>
      </w:r>
      <w:r w:rsidR="00911426" w:rsidRPr="004A30D3">
        <w:rPr>
          <w:rFonts w:ascii="Helvetica Neue" w:hAnsi="Helvetica Neue"/>
        </w:rPr>
        <w:t xml:space="preserve"> for each of these states, then</w:t>
      </w:r>
      <w:r>
        <w:rPr>
          <w:rFonts w:ascii="Helvetica Neue" w:hAnsi="Helvetica Neue"/>
        </w:rPr>
        <w:t xml:space="preserve"> the plot showed</w:t>
      </w:r>
      <w:r w:rsidR="00911426" w:rsidRPr="004A30D3">
        <w:rPr>
          <w:rFonts w:ascii="Helvetica Neue" w:hAnsi="Helvetica Neue"/>
        </w:rPr>
        <w:t xml:space="preserve"> that a </w:t>
      </w:r>
      <w:r>
        <w:rPr>
          <w:rFonts w:ascii="Helvetica Neue" w:hAnsi="Helvetica Neue"/>
        </w:rPr>
        <w:t>10 year (survival) probability wa</w:t>
      </w:r>
      <w:r w:rsidR="00911426" w:rsidRPr="004A30D3">
        <w:rPr>
          <w:rFonts w:ascii="Helvetica Neue" w:hAnsi="Helvetica Neue"/>
        </w:rPr>
        <w:t xml:space="preserve">s near to </w:t>
      </w:r>
      <w:r w:rsidR="0039046E" w:rsidRPr="004A30D3">
        <w:rPr>
          <w:rFonts w:ascii="Helvetica Neue" w:hAnsi="Helvetica Neue"/>
        </w:rPr>
        <w:t>0.2</w:t>
      </w:r>
      <w:r w:rsidR="00911426" w:rsidRPr="004A30D3">
        <w:rPr>
          <w:rFonts w:ascii="Helvetica Neue" w:hAnsi="Helvetica Neue"/>
        </w:rPr>
        <w:t xml:space="preserve"> </w:t>
      </w:r>
      <w:r w:rsidR="0039046E" w:rsidRPr="004A30D3">
        <w:rPr>
          <w:rFonts w:ascii="Helvetica Neue" w:hAnsi="Helvetica Neue"/>
        </w:rPr>
        <w:t>for State 3, close to 0.3 for state 2 and close to 0.4</w:t>
      </w:r>
      <w:r w:rsidR="00911426" w:rsidRPr="004A30D3">
        <w:rPr>
          <w:rFonts w:ascii="Helvetica Neue" w:hAnsi="Helvetica Neue"/>
        </w:rPr>
        <w:t xml:space="preserve"> for state 1.</w:t>
      </w:r>
    </w:p>
    <w:p w14:paraId="2BE1A198" w14:textId="77777777" w:rsidR="00DB6EA6" w:rsidRPr="004A30D3" w:rsidRDefault="00DB6EA6" w:rsidP="00770608">
      <w:pPr>
        <w:rPr>
          <w:rFonts w:ascii="Helvetica Neue" w:hAnsi="Helvetica Neue"/>
        </w:rPr>
      </w:pPr>
    </w:p>
    <w:p w14:paraId="4FF3E264" w14:textId="7484A355" w:rsidR="00F71DD5" w:rsidRPr="0084164C" w:rsidRDefault="005C1FC0" w:rsidP="00770608">
      <w:pPr>
        <w:rPr>
          <w:rFonts w:ascii="Helvetica Neue" w:hAnsi="Helvetica Neue"/>
          <w:b/>
          <w:sz w:val="28"/>
        </w:rPr>
      </w:pPr>
      <w:r w:rsidRPr="0084164C">
        <w:rPr>
          <w:rFonts w:ascii="Helvetica Neue" w:hAnsi="Helvetica Neue"/>
          <w:b/>
          <w:sz w:val="28"/>
        </w:rPr>
        <w:lastRenderedPageBreak/>
        <w:t xml:space="preserve">Simulation: </w:t>
      </w:r>
    </w:p>
    <w:p w14:paraId="7E7BD60A" w14:textId="77777777" w:rsidR="0039046E" w:rsidRPr="004A30D3" w:rsidRDefault="0039046E" w:rsidP="00770608">
      <w:pPr>
        <w:rPr>
          <w:rFonts w:ascii="Helvetica Neue" w:hAnsi="Helvetica Neue"/>
          <w:b/>
        </w:rPr>
      </w:pPr>
    </w:p>
    <w:p w14:paraId="2497A815" w14:textId="1B923D78" w:rsidR="0084164C" w:rsidRDefault="00891821" w:rsidP="0084164C">
      <w:pPr>
        <w:ind w:firstLine="72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After analyzing the Markov Chain Monte Carlo simulation for heart disease in R, </w:t>
      </w:r>
      <w:r w:rsidR="0084164C">
        <w:rPr>
          <w:rFonts w:ascii="Helvetica Neue" w:hAnsi="Helvetica Neue"/>
        </w:rPr>
        <w:t>a simulation was created that showed</w:t>
      </w:r>
      <w:r w:rsidR="004B05F6" w:rsidRPr="004A30D3">
        <w:rPr>
          <w:rFonts w:ascii="Helvetica Neue" w:hAnsi="Helvetica Neue"/>
        </w:rPr>
        <w:t xml:space="preserve"> the progression of heart disease in</w:t>
      </w:r>
      <w:r w:rsidR="005C1FC0" w:rsidRPr="004A30D3">
        <w:rPr>
          <w:rFonts w:ascii="Helvetica Neue" w:hAnsi="Helvetica Neue"/>
        </w:rPr>
        <w:t xml:space="preserve"> </w:t>
      </w:r>
      <w:r w:rsidR="00FF74EF">
        <w:rPr>
          <w:rFonts w:ascii="Helvetica Neue" w:hAnsi="Helvetica Neue"/>
        </w:rPr>
        <w:t xml:space="preserve">the </w:t>
      </w:r>
      <w:r w:rsidR="005C1FC0" w:rsidRPr="004A30D3">
        <w:rPr>
          <w:rFonts w:ascii="Helvetica Neue" w:hAnsi="Helvetica Neue"/>
        </w:rPr>
        <w:t>Simio</w:t>
      </w:r>
      <w:r w:rsidR="00FF74EF">
        <w:rPr>
          <w:rFonts w:ascii="Helvetica Neue" w:hAnsi="Helvetica Neue"/>
        </w:rPr>
        <w:t xml:space="preserve"> software</w:t>
      </w:r>
      <w:r w:rsidR="005C1FC0" w:rsidRPr="004A30D3">
        <w:rPr>
          <w:rFonts w:ascii="Helvetica Neue" w:hAnsi="Helvetica Neue"/>
        </w:rPr>
        <w:t xml:space="preserve">. Screenshots of the model as well as the results are shown in </w:t>
      </w:r>
      <w:r w:rsidR="004B05F6" w:rsidRPr="004A30D3">
        <w:rPr>
          <w:rFonts w:ascii="Helvetica Neue" w:hAnsi="Helvetica Neue"/>
        </w:rPr>
        <w:t xml:space="preserve">the </w:t>
      </w:r>
      <w:r w:rsidR="005C1FC0" w:rsidRPr="004A30D3">
        <w:rPr>
          <w:rFonts w:ascii="Helvetica Neue" w:hAnsi="Helvetica Neue"/>
        </w:rPr>
        <w:t xml:space="preserve">Appendix. </w:t>
      </w:r>
      <w:r w:rsidR="004B05F6" w:rsidRPr="004A30D3">
        <w:rPr>
          <w:rFonts w:ascii="Helvetica Neue" w:hAnsi="Helvetica Neue"/>
        </w:rPr>
        <w:t>To simulate this system in Simio</w:t>
      </w:r>
      <w:r w:rsidR="0084164C">
        <w:rPr>
          <w:rFonts w:ascii="Helvetica Neue" w:hAnsi="Helvetica Neue"/>
        </w:rPr>
        <w:t>,</w:t>
      </w:r>
      <w:r w:rsidR="004B05F6" w:rsidRPr="004A30D3">
        <w:rPr>
          <w:rFonts w:ascii="Helvetica Neue" w:hAnsi="Helvetica Neue"/>
        </w:rPr>
        <w:t xml:space="preserve"> </w:t>
      </w:r>
      <w:r w:rsidR="0084164C">
        <w:rPr>
          <w:rFonts w:ascii="Helvetica Neue" w:hAnsi="Helvetica Neue"/>
        </w:rPr>
        <w:t>the following procedure was followed:</w:t>
      </w:r>
      <w:r w:rsidR="004B05F6" w:rsidRPr="004A30D3">
        <w:rPr>
          <w:rFonts w:ascii="Helvetica Neue" w:hAnsi="Helvetica Neue"/>
        </w:rPr>
        <w:t xml:space="preserve"> </w:t>
      </w:r>
    </w:p>
    <w:p w14:paraId="609EFE30" w14:textId="77777777" w:rsidR="006A3078" w:rsidRDefault="0084164C" w:rsidP="006A3078">
      <w:pPr>
        <w:pStyle w:val="ListParagraph"/>
        <w:numPr>
          <w:ilvl w:val="0"/>
          <w:numId w:val="15"/>
        </w:numPr>
        <w:rPr>
          <w:rFonts w:ascii="Helvetica Neue" w:hAnsi="Helvetica Neue"/>
        </w:rPr>
      </w:pPr>
      <w:r w:rsidRPr="006A3078">
        <w:rPr>
          <w:rFonts w:ascii="Helvetica Neue" w:hAnsi="Helvetica Neue"/>
        </w:rPr>
        <w:t>Patients we</w:t>
      </w:r>
      <w:r w:rsidR="004B05F6" w:rsidRPr="006A3078">
        <w:rPr>
          <w:rFonts w:ascii="Helvetica Neue" w:hAnsi="Helvetica Neue"/>
        </w:rPr>
        <w:t xml:space="preserve">re created and placed in State 0. </w:t>
      </w:r>
    </w:p>
    <w:p w14:paraId="3E4E68D8" w14:textId="77777777" w:rsidR="006A3078" w:rsidRDefault="004B05F6" w:rsidP="006A3078">
      <w:pPr>
        <w:pStyle w:val="ListParagraph"/>
        <w:numPr>
          <w:ilvl w:val="0"/>
          <w:numId w:val="15"/>
        </w:numPr>
        <w:rPr>
          <w:rFonts w:ascii="Helvetica Neue" w:hAnsi="Helvetica Neue"/>
        </w:rPr>
      </w:pPr>
      <w:r w:rsidRPr="006A3078">
        <w:rPr>
          <w:rFonts w:ascii="Helvetica Neue" w:hAnsi="Helvetica Neue"/>
        </w:rPr>
        <w:t>These patients then select</w:t>
      </w:r>
      <w:r w:rsidR="00303B22" w:rsidRPr="006A3078">
        <w:rPr>
          <w:rFonts w:ascii="Helvetica Neue" w:hAnsi="Helvetica Neue"/>
        </w:rPr>
        <w:t>ed</w:t>
      </w:r>
      <w:r w:rsidRPr="006A3078">
        <w:rPr>
          <w:rFonts w:ascii="Helvetica Neue" w:hAnsi="Helvetica Neue"/>
        </w:rPr>
        <w:t xml:space="preserve"> a path back to State 0 or to other States in the system based on the transition probability from the transition matrix that was developed above</w:t>
      </w:r>
      <w:r w:rsidR="0084164C" w:rsidRPr="006A3078">
        <w:rPr>
          <w:rFonts w:ascii="Helvetica Neue" w:hAnsi="Helvetica Neue"/>
        </w:rPr>
        <w:t xml:space="preserve">. </w:t>
      </w:r>
    </w:p>
    <w:p w14:paraId="18305CBC" w14:textId="77777777" w:rsidR="006A3078" w:rsidRDefault="0084164C" w:rsidP="006A3078">
      <w:pPr>
        <w:pStyle w:val="ListParagraph"/>
        <w:numPr>
          <w:ilvl w:val="0"/>
          <w:numId w:val="15"/>
        </w:numPr>
        <w:rPr>
          <w:rFonts w:ascii="Helvetica Neue" w:hAnsi="Helvetica Neue"/>
        </w:rPr>
      </w:pPr>
      <w:r w:rsidRPr="006A3078">
        <w:rPr>
          <w:rFonts w:ascii="Helvetica Neue" w:hAnsi="Helvetica Neue"/>
        </w:rPr>
        <w:t>Then</w:t>
      </w:r>
      <w:r w:rsidR="004B05F6" w:rsidRPr="006A3078">
        <w:rPr>
          <w:rFonts w:ascii="Helvetica Neue" w:hAnsi="Helvetica Neue"/>
        </w:rPr>
        <w:t xml:space="preserve"> patients and the paths </w:t>
      </w:r>
      <w:r w:rsidRPr="006A3078">
        <w:rPr>
          <w:rFonts w:ascii="Helvetica Neue" w:hAnsi="Helvetica Neue"/>
        </w:rPr>
        <w:t xml:space="preserve">were designed </w:t>
      </w:r>
      <w:r w:rsidR="004B05F6" w:rsidRPr="006A3078">
        <w:rPr>
          <w:rFonts w:ascii="Helvetica Neue" w:hAnsi="Helvetica Neue"/>
        </w:rPr>
        <w:t>in such a way that it t</w:t>
      </w:r>
      <w:r w:rsidR="00EF1434" w:rsidRPr="006A3078">
        <w:rPr>
          <w:rFonts w:ascii="Helvetica Neue" w:hAnsi="Helvetica Neue"/>
        </w:rPr>
        <w:t>ook</w:t>
      </w:r>
      <w:r w:rsidR="004B05F6" w:rsidRPr="006A3078">
        <w:rPr>
          <w:rFonts w:ascii="Helvetica Neue" w:hAnsi="Helvetica Neue"/>
        </w:rPr>
        <w:t xml:space="preserve"> a single day for the patients to travel their assigned paths. </w:t>
      </w:r>
    </w:p>
    <w:p w14:paraId="3A5F4483" w14:textId="12625810" w:rsidR="00C05CCB" w:rsidRPr="006A3078" w:rsidRDefault="00EF1434" w:rsidP="006A3078">
      <w:pPr>
        <w:rPr>
          <w:rFonts w:ascii="Helvetica Neue" w:hAnsi="Helvetica Neue"/>
        </w:rPr>
      </w:pPr>
      <w:r w:rsidRPr="006A3078">
        <w:rPr>
          <w:rFonts w:ascii="Helvetica Neue" w:hAnsi="Helvetica Neue"/>
        </w:rPr>
        <w:t>This enabled the creation of one simulation that had</w:t>
      </w:r>
      <w:r w:rsidR="004B05F6" w:rsidRPr="006A3078">
        <w:rPr>
          <w:rFonts w:ascii="Helvetica Neue" w:hAnsi="Helvetica Neue"/>
        </w:rPr>
        <w:t xml:space="preserve"> transitions that </w:t>
      </w:r>
      <w:r w:rsidR="00FF74EF" w:rsidRPr="006A3078">
        <w:rPr>
          <w:rFonts w:ascii="Helvetica Neue" w:hAnsi="Helvetica Neue"/>
        </w:rPr>
        <w:t>occurred</w:t>
      </w:r>
      <w:r w:rsidR="004B05F6" w:rsidRPr="006A3078">
        <w:rPr>
          <w:rFonts w:ascii="Helvetica Neue" w:hAnsi="Helvetica Neue"/>
        </w:rPr>
        <w:t xml:space="preserve"> every one unit of time. The servers in </w:t>
      </w:r>
      <w:r w:rsidRPr="006A3078">
        <w:rPr>
          <w:rFonts w:ascii="Helvetica Neue" w:hAnsi="Helvetica Neue"/>
        </w:rPr>
        <w:t xml:space="preserve">the model had </w:t>
      </w:r>
      <w:r w:rsidR="004B05F6" w:rsidRPr="006A3078">
        <w:rPr>
          <w:rFonts w:ascii="Helvetica Neue" w:hAnsi="Helvetica Neue"/>
        </w:rPr>
        <w:t>an infinite capacity so that patien</w:t>
      </w:r>
      <w:r w:rsidRPr="006A3078">
        <w:rPr>
          <w:rFonts w:ascii="Helvetica Neue" w:hAnsi="Helvetica Neue"/>
        </w:rPr>
        <w:t>ts could</w:t>
      </w:r>
      <w:r w:rsidR="004E0787" w:rsidRPr="006A3078">
        <w:rPr>
          <w:rFonts w:ascii="Helvetica Neue" w:hAnsi="Helvetica Neue"/>
        </w:rPr>
        <w:t xml:space="preserve"> then transition at the end of each unit of time to a State of the disease. Once a patient </w:t>
      </w:r>
      <w:r w:rsidR="0084164C" w:rsidRPr="006A3078">
        <w:rPr>
          <w:rFonts w:ascii="Helvetica Neue" w:hAnsi="Helvetica Neue"/>
        </w:rPr>
        <w:t>transition</w:t>
      </w:r>
      <w:r w:rsidRPr="006A3078">
        <w:rPr>
          <w:rFonts w:ascii="Helvetica Neue" w:hAnsi="Helvetica Neue"/>
        </w:rPr>
        <w:t>ed</w:t>
      </w:r>
      <w:r w:rsidR="004E0787" w:rsidRPr="006A3078">
        <w:rPr>
          <w:rFonts w:ascii="Helvetica Neue" w:hAnsi="Helvetica Neue"/>
        </w:rPr>
        <w:t xml:space="preserve"> to State 4</w:t>
      </w:r>
      <w:r w:rsidRPr="006A3078">
        <w:rPr>
          <w:rFonts w:ascii="Helvetica Neue" w:hAnsi="Helvetica Neue"/>
        </w:rPr>
        <w:t xml:space="preserve">, the patients were </w:t>
      </w:r>
      <w:r w:rsidR="00FA7C16" w:rsidRPr="006A3078">
        <w:rPr>
          <w:rFonts w:ascii="Helvetica Neue" w:hAnsi="Helvetica Neue"/>
        </w:rPr>
        <w:t>remove</w:t>
      </w:r>
      <w:r w:rsidRPr="006A3078">
        <w:rPr>
          <w:rFonts w:ascii="Helvetica Neue" w:hAnsi="Helvetica Neue"/>
        </w:rPr>
        <w:t>d</w:t>
      </w:r>
      <w:r w:rsidR="00FA7C16" w:rsidRPr="006A3078">
        <w:rPr>
          <w:rFonts w:ascii="Helvetica Neue" w:hAnsi="Helvetica Neue"/>
        </w:rPr>
        <w:t xml:space="preserve"> from the simulatio</w:t>
      </w:r>
      <w:r w:rsidR="00C05CCB" w:rsidRPr="006A3078">
        <w:rPr>
          <w:rFonts w:ascii="Helvetica Neue" w:hAnsi="Helvetica Neue"/>
        </w:rPr>
        <w:t>n.</w:t>
      </w:r>
    </w:p>
    <w:p w14:paraId="2F4613F6" w14:textId="77777777" w:rsidR="00C05CCB" w:rsidRPr="004A30D3" w:rsidRDefault="00C05CCB" w:rsidP="00770608">
      <w:pPr>
        <w:rPr>
          <w:rFonts w:ascii="Helvetica Neue" w:hAnsi="Helvetica Neue"/>
        </w:rPr>
      </w:pPr>
    </w:p>
    <w:p w14:paraId="2BDF09C8" w14:textId="77777777" w:rsidR="00A77547" w:rsidRDefault="00EF1434" w:rsidP="00770608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  <w:r w:rsidR="005F0C91">
        <w:rPr>
          <w:rFonts w:ascii="Helvetica Neue" w:hAnsi="Helvetica Neue"/>
        </w:rPr>
        <w:t xml:space="preserve">The </w:t>
      </w:r>
      <w:r w:rsidR="00C05CCB" w:rsidRPr="004A30D3">
        <w:rPr>
          <w:rFonts w:ascii="Helvetica Neue" w:hAnsi="Helvetica Neue"/>
        </w:rPr>
        <w:t>Simio simulation</w:t>
      </w:r>
      <w:r>
        <w:rPr>
          <w:rFonts w:ascii="Helvetica Neue" w:hAnsi="Helvetica Neue"/>
        </w:rPr>
        <w:t xml:space="preserve"> proved</w:t>
      </w:r>
      <w:r w:rsidR="00C05CCB" w:rsidRPr="004A30D3">
        <w:rPr>
          <w:rFonts w:ascii="Helvetica Neue" w:hAnsi="Helvetica Neue"/>
        </w:rPr>
        <w:t xml:space="preserve"> to be a very natural way to experiment with </w:t>
      </w:r>
      <w:r>
        <w:rPr>
          <w:rFonts w:ascii="Helvetica Neue" w:hAnsi="Helvetica Neue"/>
        </w:rPr>
        <w:t>the</w:t>
      </w:r>
      <w:r w:rsidR="00C05CCB" w:rsidRPr="004A30D3">
        <w:rPr>
          <w:rFonts w:ascii="Helvetica Neue" w:hAnsi="Helvetica Neue"/>
        </w:rPr>
        <w:t xml:space="preserve"> model and </w:t>
      </w:r>
      <w:r w:rsidR="005F0C91">
        <w:rPr>
          <w:rFonts w:ascii="Helvetica Neue" w:hAnsi="Helvetica Neue"/>
        </w:rPr>
        <w:t>the</w:t>
      </w:r>
      <w:r w:rsidR="009C7D23" w:rsidRPr="004A30D3">
        <w:rPr>
          <w:rFonts w:ascii="Helvetica Neue" w:hAnsi="Helvetica Neue"/>
        </w:rPr>
        <w:t xml:space="preserve"> </w:t>
      </w:r>
      <w:r w:rsidR="005F0C91">
        <w:rPr>
          <w:rFonts w:ascii="Helvetica Neue" w:hAnsi="Helvetica Neue"/>
        </w:rPr>
        <w:t xml:space="preserve">experiments of introducing </w:t>
      </w:r>
      <w:r w:rsidR="009C7D23" w:rsidRPr="004A30D3">
        <w:rPr>
          <w:rFonts w:ascii="Helvetica Neue" w:hAnsi="Helvetica Neue"/>
        </w:rPr>
        <w:t xml:space="preserve">different interventions </w:t>
      </w:r>
      <w:r w:rsidR="005F0C91">
        <w:rPr>
          <w:rFonts w:ascii="Helvetica Neue" w:hAnsi="Helvetica Neue"/>
        </w:rPr>
        <w:t xml:space="preserve">were conducted </w:t>
      </w:r>
      <w:r w:rsidR="009C7D23" w:rsidRPr="004A30D3">
        <w:rPr>
          <w:rFonts w:ascii="Helvetica Neue" w:hAnsi="Helvetica Neue"/>
        </w:rPr>
        <w:t xml:space="preserve">by changing the probability of patients selecting a given path. </w:t>
      </w:r>
      <w:r>
        <w:rPr>
          <w:rFonts w:ascii="Helvetica Neue" w:hAnsi="Helvetica Neue"/>
        </w:rPr>
        <w:t>For this</w:t>
      </w:r>
      <w:r w:rsidRPr="009609B8">
        <w:rPr>
          <w:rFonts w:ascii="Helvetica Neue" w:hAnsi="Helvetica Neue"/>
        </w:rPr>
        <w:t xml:space="preserve"> Simio simulation, </w:t>
      </w:r>
      <w:r>
        <w:rPr>
          <w:rFonts w:ascii="Helvetica Neue" w:hAnsi="Helvetica Neue"/>
        </w:rPr>
        <w:t xml:space="preserve">attention was given to the </w:t>
      </w:r>
      <w:r w:rsidRPr="009609B8">
        <w:rPr>
          <w:rFonts w:ascii="Helvetica Neue" w:hAnsi="Helvetica Neue"/>
        </w:rPr>
        <w:t xml:space="preserve">self-return pathway at different stages, such as S0 to S0, S1 to S1, S2 to S2 and S3 to S3. </w:t>
      </w:r>
      <w:r>
        <w:rPr>
          <w:rFonts w:ascii="Helvetica Neue" w:hAnsi="Helvetica Neue"/>
        </w:rPr>
        <w:t>The</w:t>
      </w:r>
      <w:r w:rsidRPr="009609B8">
        <w:rPr>
          <w:rFonts w:ascii="Helvetica Neue" w:hAnsi="Helvetica Neue"/>
        </w:rPr>
        <w:t xml:space="preserve"> other pathways</w:t>
      </w:r>
      <w:r>
        <w:rPr>
          <w:rFonts w:ascii="Helvetica Neue" w:hAnsi="Helvetica Neue"/>
        </w:rPr>
        <w:t xml:space="preserve"> were kept</w:t>
      </w:r>
      <w:r w:rsidRPr="009609B8">
        <w:rPr>
          <w:rFonts w:ascii="Helvetica Neue" w:hAnsi="Helvetica Neue"/>
        </w:rPr>
        <w:t xml:space="preserve"> at their initial link weights, and then the probability of self-return pathway</w:t>
      </w:r>
      <w:r>
        <w:rPr>
          <w:rFonts w:ascii="Helvetica Neue" w:hAnsi="Helvetica Neue"/>
        </w:rPr>
        <w:t xml:space="preserve"> was </w:t>
      </w:r>
      <w:r w:rsidRPr="009609B8">
        <w:rPr>
          <w:rFonts w:ascii="Helvetica Neue" w:hAnsi="Helvetica Neue"/>
        </w:rPr>
        <w:t>gradually increase</w:t>
      </w:r>
      <w:r>
        <w:rPr>
          <w:rFonts w:ascii="Helvetica Neue" w:hAnsi="Helvetica Neue"/>
        </w:rPr>
        <w:t>d</w:t>
      </w:r>
      <w:r w:rsidRPr="009609B8">
        <w:rPr>
          <w:rFonts w:ascii="Helvetica Neue" w:hAnsi="Helvetica Neue"/>
        </w:rPr>
        <w:t xml:space="preserve"> by incre</w:t>
      </w:r>
      <w:r>
        <w:rPr>
          <w:rFonts w:ascii="Helvetica Neue" w:hAnsi="Helvetica Neue"/>
        </w:rPr>
        <w:t>asing the</w:t>
      </w:r>
      <w:r w:rsidRPr="009609B8">
        <w:rPr>
          <w:rFonts w:ascii="Helvetica Neue" w:hAnsi="Helvetica Neue"/>
        </w:rPr>
        <w:t xml:space="preserve"> link weight</w:t>
      </w:r>
      <w:r>
        <w:rPr>
          <w:rFonts w:ascii="Helvetica Neue" w:hAnsi="Helvetica Neue"/>
        </w:rPr>
        <w:t xml:space="preserve">. </w:t>
      </w:r>
      <w:r w:rsidR="00303B22">
        <w:rPr>
          <w:rFonts w:ascii="Helvetica Neue" w:hAnsi="Helvetica Neue"/>
        </w:rPr>
        <w:t xml:space="preserve">First, </w:t>
      </w:r>
      <w:r w:rsidR="00ED32F8">
        <w:rPr>
          <w:rFonts w:ascii="Helvetica Neue" w:hAnsi="Helvetica Neue"/>
        </w:rPr>
        <w:t xml:space="preserve">the experiment was run </w:t>
      </w:r>
      <w:r w:rsidR="005F0C91">
        <w:rPr>
          <w:rFonts w:ascii="Helvetica Neue" w:hAnsi="Helvetica Neue"/>
        </w:rPr>
        <w:t>by changing the</w:t>
      </w:r>
      <w:r w:rsidRPr="009609B8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probability of </w:t>
      </w:r>
      <w:r w:rsidR="005F0C91">
        <w:rPr>
          <w:rFonts w:ascii="Helvetica Neue" w:hAnsi="Helvetica Neue"/>
        </w:rPr>
        <w:t xml:space="preserve">the self-return pathway </w:t>
      </w:r>
      <w:r w:rsidRPr="009609B8">
        <w:rPr>
          <w:rFonts w:ascii="Helvetica Neue" w:hAnsi="Helvetica Neue"/>
        </w:rPr>
        <w:t xml:space="preserve">at each stage separately and then </w:t>
      </w:r>
      <w:r>
        <w:rPr>
          <w:rFonts w:ascii="Helvetica Neue" w:hAnsi="Helvetica Neue"/>
        </w:rPr>
        <w:t xml:space="preserve">later </w:t>
      </w:r>
      <w:r w:rsidR="00ED32F8">
        <w:rPr>
          <w:rFonts w:ascii="Helvetica Neue" w:hAnsi="Helvetica Neue"/>
        </w:rPr>
        <w:t>changing</w:t>
      </w:r>
      <w:r w:rsidRPr="009609B8">
        <w:rPr>
          <w:rFonts w:ascii="Helvetica Neue" w:hAnsi="Helvetica Neue"/>
        </w:rPr>
        <w:t xml:space="preserve"> at all four stages together. By doing so, the outcomes for self-return pathway intervention at different stages</w:t>
      </w:r>
      <w:r w:rsidR="00FA243B">
        <w:rPr>
          <w:rFonts w:ascii="Helvetica Neue" w:hAnsi="Helvetica Neue"/>
        </w:rPr>
        <w:t xml:space="preserve"> were observed</w:t>
      </w:r>
      <w:r w:rsidRPr="009609B8">
        <w:rPr>
          <w:rFonts w:ascii="Helvetica Neue" w:hAnsi="Helvetica Neue"/>
        </w:rPr>
        <w:t xml:space="preserve">; and the potential difference between </w:t>
      </w:r>
      <w:r w:rsidR="00FA243B">
        <w:rPr>
          <w:rFonts w:ascii="Helvetica Neue" w:hAnsi="Helvetica Neue"/>
        </w:rPr>
        <w:t xml:space="preserve">the </w:t>
      </w:r>
      <w:r w:rsidRPr="009609B8">
        <w:rPr>
          <w:rFonts w:ascii="Helvetica Neue" w:hAnsi="Helvetica Neue"/>
        </w:rPr>
        <w:t>in</w:t>
      </w:r>
      <w:r w:rsidR="00FA243B">
        <w:rPr>
          <w:rFonts w:ascii="Helvetica Neue" w:hAnsi="Helvetica Neue"/>
        </w:rPr>
        <w:t xml:space="preserve">dividual stage intervention as well as the </w:t>
      </w:r>
      <w:r w:rsidRPr="009609B8">
        <w:rPr>
          <w:rFonts w:ascii="Helvetica Neue" w:hAnsi="Helvetica Neue"/>
        </w:rPr>
        <w:t>multiple stages intervention</w:t>
      </w:r>
      <w:r w:rsidR="00FA243B">
        <w:rPr>
          <w:rFonts w:ascii="Helvetica Neue" w:hAnsi="Helvetica Neue"/>
        </w:rPr>
        <w:t xml:space="preserve"> was evaluated</w:t>
      </w:r>
      <w:r w:rsidRPr="009609B8">
        <w:rPr>
          <w:rFonts w:ascii="Helvetica Neue" w:hAnsi="Helvetica Neue"/>
        </w:rPr>
        <w:t xml:space="preserve">. </w:t>
      </w:r>
      <w:r w:rsidR="00FA243B">
        <w:rPr>
          <w:rFonts w:ascii="Helvetica Neue" w:hAnsi="Helvetica Neue"/>
        </w:rPr>
        <w:t>T</w:t>
      </w:r>
      <w:r w:rsidRPr="009609B8">
        <w:rPr>
          <w:rFonts w:ascii="Helvetica Neue" w:hAnsi="Helvetica Neue"/>
        </w:rPr>
        <w:t>he detail</w:t>
      </w:r>
      <w:r w:rsidR="00FA243B">
        <w:rPr>
          <w:rFonts w:ascii="Helvetica Neue" w:hAnsi="Helvetica Neue"/>
        </w:rPr>
        <w:t xml:space="preserve">s on the </w:t>
      </w:r>
      <w:r w:rsidRPr="009609B8">
        <w:rPr>
          <w:rFonts w:ascii="Helvetica Neue" w:hAnsi="Helvetica Neue"/>
        </w:rPr>
        <w:t>Simio simulation setup</w:t>
      </w:r>
      <w:r w:rsidR="00FA243B">
        <w:rPr>
          <w:rFonts w:ascii="Helvetica Neue" w:hAnsi="Helvetica Neue"/>
        </w:rPr>
        <w:t xml:space="preserve"> is shown in the Appendix.</w:t>
      </w:r>
    </w:p>
    <w:p w14:paraId="6F0F9798" w14:textId="77777777" w:rsidR="00A77547" w:rsidRDefault="00A77547" w:rsidP="00770608">
      <w:pPr>
        <w:rPr>
          <w:rFonts w:ascii="Helvetica Neue" w:hAnsi="Helvetica Neue"/>
        </w:rPr>
      </w:pPr>
    </w:p>
    <w:p w14:paraId="73842A85" w14:textId="24D734C1" w:rsidR="005C1FC0" w:rsidRPr="00A77547" w:rsidRDefault="005C1FC0" w:rsidP="00770608">
      <w:pPr>
        <w:rPr>
          <w:rFonts w:ascii="Helvetica Neue" w:hAnsi="Helvetica Neue"/>
        </w:rPr>
      </w:pPr>
      <w:r w:rsidRPr="00FA243B">
        <w:rPr>
          <w:rFonts w:ascii="Helvetica Neue" w:hAnsi="Helvetica Neue"/>
          <w:i/>
          <w:u w:val="single"/>
        </w:rPr>
        <w:t xml:space="preserve">Results from the Simulation: </w:t>
      </w:r>
    </w:p>
    <w:p w14:paraId="1C7E4277" w14:textId="77777777" w:rsidR="00FA243B" w:rsidRDefault="00FA243B" w:rsidP="00FA243B">
      <w:pPr>
        <w:rPr>
          <w:rFonts w:ascii="Helvetica Neue" w:hAnsi="Helvetica Neue"/>
        </w:rPr>
      </w:pPr>
    </w:p>
    <w:p w14:paraId="3C193BB9" w14:textId="0FA6B807" w:rsidR="00F7356C" w:rsidRDefault="00FA243B" w:rsidP="00FA243B">
      <w:pPr>
        <w:rPr>
          <w:rFonts w:ascii="Helvetica Neue" w:hAnsi="Helvetica Neue"/>
        </w:rPr>
      </w:pPr>
      <w:r>
        <w:rPr>
          <w:rFonts w:ascii="Helvetica Neue" w:hAnsi="Helvetica Neue"/>
        </w:rPr>
        <w:tab/>
        <w:t>The Simulation was constructed to measure the effects of intervention on the number of deaths from heart disease. Given this functionality, the model need</w:t>
      </w:r>
      <w:r w:rsidR="00F3024C">
        <w:rPr>
          <w:rFonts w:ascii="Helvetica Neue" w:hAnsi="Helvetica Neue"/>
        </w:rPr>
        <w:t>ed</w:t>
      </w:r>
      <w:r>
        <w:rPr>
          <w:rFonts w:ascii="Helvetica Neue" w:hAnsi="Helvetica Neue"/>
        </w:rPr>
        <w:t xml:space="preserve"> to </w:t>
      </w:r>
      <w:r w:rsidR="00987786">
        <w:rPr>
          <w:rFonts w:ascii="Helvetica Neue" w:hAnsi="Helvetica Neue"/>
        </w:rPr>
        <w:t xml:space="preserve">be validated </w:t>
      </w:r>
      <w:r>
        <w:rPr>
          <w:rFonts w:ascii="Helvetica Neue" w:hAnsi="Helvetica Neue"/>
        </w:rPr>
        <w:t xml:space="preserve">that the simulation </w:t>
      </w:r>
      <w:r w:rsidR="00F3024C">
        <w:rPr>
          <w:rFonts w:ascii="Helvetica Neue" w:hAnsi="Helvetica Neue"/>
        </w:rPr>
        <w:t>was calculating an appropriate number for the</w:t>
      </w:r>
      <w:r>
        <w:rPr>
          <w:rFonts w:ascii="Helvetica Neue" w:hAnsi="Helvetica Neue"/>
        </w:rPr>
        <w:t xml:space="preserve"> average number of deaths due to heart disease. </w:t>
      </w:r>
      <w:r w:rsidR="00F3024C">
        <w:rPr>
          <w:rFonts w:ascii="Helvetica Neue" w:hAnsi="Helvetica Neue"/>
        </w:rPr>
        <w:t>From the</w:t>
      </w:r>
      <w:r>
        <w:rPr>
          <w:rFonts w:ascii="Helvetica Neue" w:hAnsi="Helvetica Neue"/>
        </w:rPr>
        <w:t xml:space="preserve"> analysis of the Markov Chain Monte Carlo simulation </w:t>
      </w:r>
      <w:r w:rsidR="00F3024C">
        <w:rPr>
          <w:rFonts w:ascii="Helvetica Neue" w:hAnsi="Helvetica Neue"/>
        </w:rPr>
        <w:t>above</w:t>
      </w:r>
      <w:r w:rsidR="00F7356C">
        <w:rPr>
          <w:rFonts w:ascii="Helvetica Neue" w:hAnsi="Helvetica Neue"/>
        </w:rPr>
        <w:t xml:space="preserve"> [Fig 13]</w:t>
      </w:r>
      <w:r w:rsidR="00F3024C">
        <w:rPr>
          <w:rFonts w:ascii="Helvetica Neue" w:hAnsi="Helvetica Neue"/>
        </w:rPr>
        <w:t xml:space="preserve">, the expected number </w:t>
      </w:r>
      <w:r w:rsidR="00F7356C">
        <w:rPr>
          <w:rFonts w:ascii="Helvetica Neue" w:hAnsi="Helvetica Neue"/>
        </w:rPr>
        <w:t xml:space="preserve">of </w:t>
      </w:r>
      <w:r w:rsidR="00F3024C">
        <w:rPr>
          <w:rFonts w:ascii="Helvetica Neue" w:hAnsi="Helvetica Neue"/>
        </w:rPr>
        <w:t xml:space="preserve">patients </w:t>
      </w:r>
      <w:r>
        <w:rPr>
          <w:rFonts w:ascii="Helvetica Neue" w:hAnsi="Helvetica Neue"/>
        </w:rPr>
        <w:t xml:space="preserve">with heart disease to </w:t>
      </w:r>
      <w:r w:rsidR="00F3024C">
        <w:rPr>
          <w:rFonts w:ascii="Helvetica Neue" w:hAnsi="Helvetica Neue"/>
        </w:rPr>
        <w:t>have reached Stage 4 after a 10</w:t>
      </w:r>
      <w:r w:rsidR="00F7356C">
        <w:rPr>
          <w:rFonts w:ascii="Helvetica Neue" w:hAnsi="Helvetica Neue"/>
        </w:rPr>
        <w:t xml:space="preserve">-year period was about 40%. To validate the simulation against this finding, </w:t>
      </w:r>
      <w:r>
        <w:rPr>
          <w:rFonts w:ascii="Helvetica Neue" w:hAnsi="Helvetica Neue"/>
        </w:rPr>
        <w:t xml:space="preserve">an experiment </w:t>
      </w:r>
      <w:r w:rsidR="00F7356C">
        <w:rPr>
          <w:rFonts w:ascii="Helvetica Neue" w:hAnsi="Helvetica Neue"/>
        </w:rPr>
        <w:t xml:space="preserve">was constructed </w:t>
      </w:r>
      <w:r>
        <w:rPr>
          <w:rFonts w:ascii="Helvetica Neue" w:hAnsi="Helvetica Neue"/>
        </w:rPr>
        <w:t>to run the simulation 30 times and the mean and standard deviation for the number of individuals reaching Stage 4</w:t>
      </w:r>
      <w:r w:rsidR="00F7356C">
        <w:rPr>
          <w:rFonts w:ascii="Helvetica Neue" w:hAnsi="Helvetica Neue"/>
        </w:rPr>
        <w:t xml:space="preserve"> was calculated</w:t>
      </w:r>
      <w:r>
        <w:rPr>
          <w:rFonts w:ascii="Helvetica Neue" w:hAnsi="Helvetica Neue"/>
        </w:rPr>
        <w:t xml:space="preserve">. </w:t>
      </w:r>
      <w:r w:rsidR="00F7356C">
        <w:rPr>
          <w:rFonts w:ascii="Helvetica Neue" w:hAnsi="Helvetica Neue"/>
        </w:rPr>
        <w:t>A statistical test was then c</w:t>
      </w:r>
      <w:r>
        <w:rPr>
          <w:rFonts w:ascii="Helvetica Neue" w:hAnsi="Helvetica Neue"/>
        </w:rPr>
        <w:t>onstruct</w:t>
      </w:r>
      <w:r w:rsidR="00F7356C">
        <w:rPr>
          <w:rFonts w:ascii="Helvetica Neue" w:hAnsi="Helvetica Neue"/>
        </w:rPr>
        <w:t>ed t</w:t>
      </w:r>
      <w:r>
        <w:rPr>
          <w:rFonts w:ascii="Helvetica Neue" w:hAnsi="Helvetica Neue"/>
        </w:rPr>
        <w:t xml:space="preserve">o determine if </w:t>
      </w:r>
      <w:r w:rsidR="00F7356C">
        <w:rPr>
          <w:rFonts w:ascii="Helvetica Neue" w:hAnsi="Helvetica Neue"/>
        </w:rPr>
        <w:t>these results we</w:t>
      </w:r>
      <w:r>
        <w:rPr>
          <w:rFonts w:ascii="Helvetica Neue" w:hAnsi="Helvetica Neue"/>
        </w:rPr>
        <w:t xml:space="preserve">re consistent with the MCMC model. </w:t>
      </w:r>
    </w:p>
    <w:p w14:paraId="43E33748" w14:textId="77777777" w:rsidR="003232F9" w:rsidRDefault="003232F9" w:rsidP="00FA243B">
      <w:pPr>
        <w:rPr>
          <w:rFonts w:ascii="Helvetica Neue" w:hAnsi="Helvetica Neue"/>
        </w:rPr>
      </w:pPr>
    </w:p>
    <w:p w14:paraId="7372F718" w14:textId="0145A9D8" w:rsidR="00FA243B" w:rsidRDefault="00F7356C" w:rsidP="00FA243B">
      <w:pPr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ab/>
        <w:t xml:space="preserve">The </w:t>
      </w:r>
      <w:r w:rsidR="00FA243B">
        <w:rPr>
          <w:rFonts w:ascii="Helvetica Neue" w:hAnsi="Helvetica Neue"/>
        </w:rPr>
        <w:t xml:space="preserve">experiment function in </w:t>
      </w:r>
      <w:r>
        <w:rPr>
          <w:rFonts w:ascii="Helvetica Neue" w:hAnsi="Helvetica Neue"/>
        </w:rPr>
        <w:t xml:space="preserve">the </w:t>
      </w:r>
      <w:r w:rsidR="00FA243B">
        <w:rPr>
          <w:rFonts w:ascii="Helvetica Neue" w:hAnsi="Helvetica Neue"/>
        </w:rPr>
        <w:t xml:space="preserve">Simio </w:t>
      </w:r>
      <w:r>
        <w:rPr>
          <w:rFonts w:ascii="Helvetica Neue" w:hAnsi="Helvetica Neue"/>
        </w:rPr>
        <w:t>software resulted in the following observations</w:t>
      </w:r>
      <w:r w:rsidR="00FA243B">
        <w:rPr>
          <w:rFonts w:ascii="Helvetica Neue" w:hAnsi="Helvetica Neue"/>
        </w:rPr>
        <w:t>:</w:t>
      </w:r>
    </w:p>
    <w:p w14:paraId="722BC62E" w14:textId="6298FEEE" w:rsidR="002F56E3" w:rsidRPr="002F56E3" w:rsidRDefault="007B6B8A" w:rsidP="00770608">
      <w:pPr>
        <w:rPr>
          <w:rFonts w:ascii="Helvetica Neue" w:eastAsiaTheme="minorEastAsia" w:hAnsi="Helvetica Neue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=38.2667</m:t>
          </m:r>
        </m:oMath>
      </m:oMathPara>
    </w:p>
    <w:p w14:paraId="104D80B1" w14:textId="0EBC403C" w:rsidR="002F56E3" w:rsidRPr="002F56E3" w:rsidRDefault="002F56E3" w:rsidP="00770608">
      <w:pPr>
        <w:rPr>
          <w:rFonts w:ascii="Helvetica Neue" w:eastAsiaTheme="minorEastAsia" w:hAnsi="Helvetica Neue"/>
        </w:rPr>
      </w:pPr>
      <m:oMathPara>
        <m:oMath>
          <m:r>
            <w:rPr>
              <w:rFonts w:ascii="Cambria Math" w:eastAsiaTheme="minorEastAsia" w:hAnsi="Cambria Math"/>
            </w:rPr>
            <m:t>s=4.6456</m:t>
          </m:r>
        </m:oMath>
      </m:oMathPara>
    </w:p>
    <w:p w14:paraId="7197B348" w14:textId="77777777" w:rsidR="002F56E3" w:rsidRDefault="002F56E3" w:rsidP="00770608">
      <w:pPr>
        <w:rPr>
          <w:rFonts w:ascii="Helvetica Neue" w:eastAsiaTheme="minorEastAsia" w:hAnsi="Helvetica Neue"/>
        </w:rPr>
      </w:pPr>
    </w:p>
    <w:p w14:paraId="35682BF7" w14:textId="3EDE904D" w:rsidR="006B6494" w:rsidRDefault="00F7356C" w:rsidP="00770608">
      <w:pPr>
        <w:rPr>
          <w:rFonts w:ascii="Helvetica Neue" w:eastAsiaTheme="minorEastAsia" w:hAnsi="Helvetica Neue"/>
        </w:rPr>
      </w:pPr>
      <w:r>
        <w:rPr>
          <w:rFonts w:ascii="Helvetica Neue" w:eastAsiaTheme="minorEastAsia" w:hAnsi="Helvetica Neue"/>
        </w:rPr>
        <w:t>A hypothesis test was then</w:t>
      </w:r>
      <w:r w:rsidR="006B6494">
        <w:rPr>
          <w:rFonts w:ascii="Helvetica Neue" w:eastAsiaTheme="minorEastAsia" w:hAnsi="Helvetica Neue"/>
        </w:rPr>
        <w:t xml:space="preserve"> construct</w:t>
      </w:r>
      <w:r>
        <w:rPr>
          <w:rFonts w:ascii="Helvetica Neue" w:eastAsiaTheme="minorEastAsia" w:hAnsi="Helvetica Neue"/>
        </w:rPr>
        <w:t>ed</w:t>
      </w:r>
      <w:r w:rsidR="006B6494">
        <w:rPr>
          <w:rFonts w:ascii="Helvetica Neue" w:eastAsiaTheme="minorEastAsia" w:hAnsi="Helvetica Neue"/>
        </w:rPr>
        <w:t xml:space="preserve"> at an </w:t>
      </w:r>
      <w:r w:rsidR="006B6494">
        <w:rPr>
          <w:rFonts w:ascii="Corbel" w:eastAsiaTheme="minorEastAsia" w:hAnsi="Corbel"/>
        </w:rPr>
        <w:t>α</w:t>
      </w:r>
      <w:r w:rsidR="006B6494">
        <w:rPr>
          <w:rFonts w:ascii="Helvetica Neue" w:eastAsiaTheme="minorEastAsia" w:hAnsi="Helvetica Neue"/>
        </w:rPr>
        <w:t xml:space="preserve"> = 0.05 level:</w:t>
      </w:r>
    </w:p>
    <w:p w14:paraId="26FBBEE4" w14:textId="77777777" w:rsidR="003F1FD2" w:rsidRDefault="003F1FD2" w:rsidP="00770608">
      <w:pPr>
        <w:rPr>
          <w:rFonts w:ascii="Helvetica Neue" w:eastAsiaTheme="minorEastAsia" w:hAnsi="Helvetica Neue"/>
        </w:rPr>
      </w:pPr>
    </w:p>
    <w:p w14:paraId="786B65F0" w14:textId="6795F497" w:rsidR="006B6494" w:rsidRPr="006B6494" w:rsidRDefault="007B6B8A" w:rsidP="00770608">
      <w:pPr>
        <w:rPr>
          <w:rFonts w:ascii="Helvetica Neue" w:eastAsiaTheme="minorEastAsia" w:hAnsi="Helvetica Neue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=40 </m:t>
          </m:r>
        </m:oMath>
      </m:oMathPara>
    </w:p>
    <w:p w14:paraId="08F85855" w14:textId="3A615EC4" w:rsidR="006B6494" w:rsidRPr="006B6494" w:rsidRDefault="007B6B8A" w:rsidP="00770608">
      <w:pPr>
        <w:rPr>
          <w:rFonts w:ascii="Helvetica Neue" w:eastAsiaTheme="minorEastAsia" w:hAnsi="Helvetica Neue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 xml:space="preserve">: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≠40</m:t>
          </m:r>
        </m:oMath>
      </m:oMathPara>
    </w:p>
    <w:p w14:paraId="447D4D49" w14:textId="77777777" w:rsidR="006B6494" w:rsidRPr="006B6494" w:rsidRDefault="006B6494" w:rsidP="00770608">
      <w:pPr>
        <w:rPr>
          <w:rFonts w:ascii="Helvetica Neue" w:eastAsiaTheme="minorEastAsia" w:hAnsi="Helvetica Neue"/>
        </w:rPr>
      </w:pPr>
    </w:p>
    <w:p w14:paraId="776141D1" w14:textId="7F5379DC" w:rsidR="002F56E3" w:rsidRDefault="00D23BC4" w:rsidP="00770608">
      <w:pPr>
        <w:rPr>
          <w:rFonts w:ascii="Helvetica Neue" w:eastAsiaTheme="minorEastAsia" w:hAnsi="Helvetica Neue"/>
        </w:rPr>
      </w:pPr>
      <w:r>
        <w:rPr>
          <w:rFonts w:ascii="Helvetica Neue" w:eastAsiaTheme="minorEastAsia" w:hAnsi="Helvetica Neue"/>
        </w:rPr>
        <w:t>These t</w:t>
      </w:r>
      <w:r w:rsidR="002F56E3">
        <w:rPr>
          <w:rFonts w:ascii="Helvetica Neue" w:eastAsiaTheme="minorEastAsia" w:hAnsi="Helvetica Neue"/>
        </w:rPr>
        <w:t xml:space="preserve">wo values </w:t>
      </w:r>
      <w:r>
        <w:rPr>
          <w:rFonts w:ascii="Helvetica Neue" w:eastAsiaTheme="minorEastAsia" w:hAnsi="Helvetica Neue"/>
        </w:rPr>
        <w:t xml:space="preserve">were then used </w:t>
      </w:r>
      <w:r w:rsidR="002F56E3">
        <w:rPr>
          <w:rFonts w:ascii="Helvetica Neue" w:eastAsiaTheme="minorEastAsia" w:hAnsi="Helvetica Neue"/>
        </w:rPr>
        <w:t xml:space="preserve">to calculate </w:t>
      </w:r>
      <w:r>
        <w:rPr>
          <w:rFonts w:ascii="Helvetica Neue" w:eastAsiaTheme="minorEastAsia" w:hAnsi="Helvetica Neue"/>
        </w:rPr>
        <w:t>the</w:t>
      </w:r>
      <w:r w:rsidR="002F56E3">
        <w:rPr>
          <w:rFonts w:ascii="Helvetica Neue" w:eastAsiaTheme="minorEastAsia" w:hAnsi="Helvetica Neue"/>
        </w:rPr>
        <w:t xml:space="preserve"> t-statistic as follows:</w:t>
      </w:r>
    </w:p>
    <w:p w14:paraId="3749D84C" w14:textId="77777777" w:rsidR="003F1FD2" w:rsidRDefault="003F1FD2" w:rsidP="00770608">
      <w:pPr>
        <w:rPr>
          <w:rFonts w:ascii="Helvetica Neue" w:eastAsiaTheme="minorEastAsia" w:hAnsi="Helvetica Neue"/>
        </w:rPr>
      </w:pPr>
    </w:p>
    <w:p w14:paraId="63C5C7FE" w14:textId="026964DE" w:rsidR="002F56E3" w:rsidRPr="002F56E3" w:rsidRDefault="002F56E3" w:rsidP="00770608">
      <w:pPr>
        <w:rPr>
          <w:rFonts w:ascii="Helvetica Neue" w:eastAsiaTheme="minorEastAsia" w:hAnsi="Helvetica Neue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-μ</m:t>
              </m:r>
            </m:num>
            <m:den>
              <m:r>
                <w:rPr>
                  <w:rFonts w:ascii="Cambria Math" w:eastAsiaTheme="minorEastAsia" w:hAnsi="Cambria Math"/>
                </w:rPr>
                <m:t>s/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38.2667-40</m:t>
              </m:r>
            </m:num>
            <m:den>
              <m:r>
                <w:rPr>
                  <w:rFonts w:ascii="Cambria Math" w:eastAsiaTheme="minorEastAsia" w:hAnsi="Cambria Math"/>
                </w:rPr>
                <m:t>4.6456/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30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=-2.436</m:t>
          </m:r>
        </m:oMath>
      </m:oMathPara>
    </w:p>
    <w:p w14:paraId="1ACC9476" w14:textId="77777777" w:rsidR="006B6494" w:rsidRDefault="006B6494" w:rsidP="00770608">
      <w:pPr>
        <w:rPr>
          <w:rFonts w:ascii="Helvetica Neue" w:hAnsi="Helvetica Neue"/>
        </w:rPr>
      </w:pPr>
    </w:p>
    <w:p w14:paraId="160AB952" w14:textId="09EEAFED" w:rsidR="006B6494" w:rsidRDefault="00D23BC4" w:rsidP="00770608">
      <w:pPr>
        <w:rPr>
          <w:rFonts w:ascii="Helvetica Neue" w:hAnsi="Helvetica Neue"/>
        </w:rPr>
      </w:pPr>
      <w:r>
        <w:rPr>
          <w:rFonts w:ascii="Helvetica Neue" w:hAnsi="Helvetica Neue"/>
        </w:rPr>
        <w:tab/>
        <w:t>The p-value associated with this test statistic was c</w:t>
      </w:r>
      <w:r w:rsidR="006B6494">
        <w:rPr>
          <w:rFonts w:ascii="Helvetica Neue" w:hAnsi="Helvetica Neue"/>
        </w:rPr>
        <w:t>alculat</w:t>
      </w:r>
      <w:r>
        <w:rPr>
          <w:rFonts w:ascii="Helvetica Neue" w:hAnsi="Helvetica Neue"/>
        </w:rPr>
        <w:t xml:space="preserve">ed to be </w:t>
      </w:r>
      <w:r w:rsidR="006B6494">
        <w:rPr>
          <w:rFonts w:ascii="Helvetica Neue" w:hAnsi="Helvetica Neue"/>
        </w:rPr>
        <w:t xml:space="preserve">0.051. </w:t>
      </w:r>
      <w:r>
        <w:rPr>
          <w:rFonts w:ascii="Helvetica Neue" w:hAnsi="Helvetica Neue"/>
        </w:rPr>
        <w:t>While this result wa</w:t>
      </w:r>
      <w:r w:rsidR="006B6494">
        <w:rPr>
          <w:rFonts w:ascii="Helvetica Neue" w:hAnsi="Helvetica Neue"/>
        </w:rPr>
        <w:t xml:space="preserve">s </w:t>
      </w:r>
      <w:r>
        <w:rPr>
          <w:rFonts w:ascii="Helvetica Neue" w:hAnsi="Helvetica Neue"/>
        </w:rPr>
        <w:t xml:space="preserve">in the borderline, there was not enough </w:t>
      </w:r>
      <w:r w:rsidR="006B6494">
        <w:rPr>
          <w:rFonts w:ascii="Helvetica Neue" w:hAnsi="Helvetica Neue"/>
        </w:rPr>
        <w:t xml:space="preserve">evidence to reject the null hypothesis and </w:t>
      </w:r>
      <w:r>
        <w:rPr>
          <w:rFonts w:ascii="Helvetica Neue" w:hAnsi="Helvetica Neue"/>
        </w:rPr>
        <w:t>hence was</w:t>
      </w:r>
      <w:r w:rsidR="006B6494">
        <w:rPr>
          <w:rFonts w:ascii="Helvetica Neue" w:hAnsi="Helvetica Neue"/>
        </w:rPr>
        <w:t xml:space="preserve"> conclude</w:t>
      </w:r>
      <w:r>
        <w:rPr>
          <w:rFonts w:ascii="Helvetica Neue" w:hAnsi="Helvetica Neue"/>
        </w:rPr>
        <w:t>d that this</w:t>
      </w:r>
      <w:r w:rsidR="006B6494">
        <w:rPr>
          <w:rFonts w:ascii="Helvetica Neue" w:hAnsi="Helvetica Neue"/>
        </w:rPr>
        <w:t xml:space="preserve"> simulation </w:t>
      </w:r>
      <w:r>
        <w:rPr>
          <w:rFonts w:ascii="Helvetica Neue" w:hAnsi="Helvetica Neue"/>
        </w:rPr>
        <w:t>gave</w:t>
      </w:r>
      <w:r w:rsidR="005B79A7">
        <w:rPr>
          <w:rFonts w:ascii="Helvetica Neue" w:hAnsi="Helvetica Neue"/>
        </w:rPr>
        <w:t xml:space="preserve"> a reasonable approximation for the number of deaths after 10 years. While not an ideal p-value</w:t>
      </w:r>
      <w:r>
        <w:rPr>
          <w:rFonts w:ascii="Helvetica Neue" w:hAnsi="Helvetica Neue"/>
        </w:rPr>
        <w:t>,</w:t>
      </w:r>
      <w:r w:rsidR="005B79A7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the decision was to </w:t>
      </w:r>
      <w:r w:rsidR="005B79A7">
        <w:rPr>
          <w:rFonts w:ascii="Helvetica Neue" w:hAnsi="Helvetica Neue"/>
        </w:rPr>
        <w:t xml:space="preserve">move forward with this simulation to experiment on the effects of interventions at different stages of the disease. </w:t>
      </w:r>
    </w:p>
    <w:p w14:paraId="231C67FF" w14:textId="77777777" w:rsidR="00912B84" w:rsidRDefault="00912B84" w:rsidP="00770608">
      <w:pPr>
        <w:rPr>
          <w:rFonts w:ascii="Helvetica Neue" w:hAnsi="Helvetica Neue"/>
        </w:rPr>
      </w:pPr>
    </w:p>
    <w:p w14:paraId="204F3C64" w14:textId="4B0D3DF8" w:rsidR="006B6494" w:rsidRDefault="00D23BC4" w:rsidP="00770608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  <w:r w:rsidR="00ED32F8">
        <w:rPr>
          <w:rFonts w:ascii="Helvetica Neue" w:hAnsi="Helvetica Neue"/>
        </w:rPr>
        <w:t xml:space="preserve">A total of 16 runs were performed for the </w:t>
      </w:r>
      <w:r w:rsidR="0016176B">
        <w:rPr>
          <w:rFonts w:ascii="Helvetica Neue" w:hAnsi="Helvetica Neue"/>
        </w:rPr>
        <w:t>experimentation on different interventions a</w:t>
      </w:r>
      <w:r w:rsidR="00ED32F8">
        <w:rPr>
          <w:rFonts w:ascii="Helvetica Neue" w:hAnsi="Helvetica Neue"/>
        </w:rPr>
        <w:t>t</w:t>
      </w:r>
      <w:r w:rsidR="0016176B">
        <w:rPr>
          <w:rFonts w:ascii="Helvetica Neue" w:hAnsi="Helvetica Neue"/>
        </w:rPr>
        <w:t xml:space="preserve"> each </w:t>
      </w:r>
      <w:r w:rsidR="00ED32F8">
        <w:rPr>
          <w:rFonts w:ascii="Helvetica Neue" w:hAnsi="Helvetica Neue"/>
        </w:rPr>
        <w:t>disease s</w:t>
      </w:r>
      <w:r w:rsidR="0016176B">
        <w:rPr>
          <w:rFonts w:ascii="Helvetica Neue" w:hAnsi="Helvetica Neue"/>
        </w:rPr>
        <w:t xml:space="preserve">tate </w:t>
      </w:r>
      <w:r w:rsidR="00912B84">
        <w:rPr>
          <w:rFonts w:ascii="Helvetica Neue" w:hAnsi="Helvetica Neue"/>
        </w:rPr>
        <w:t xml:space="preserve">and </w:t>
      </w:r>
      <w:r>
        <w:rPr>
          <w:rFonts w:ascii="Helvetica Neue" w:hAnsi="Helvetica Neue"/>
        </w:rPr>
        <w:t>the results are</w:t>
      </w:r>
      <w:r w:rsidR="00912B84">
        <w:rPr>
          <w:rFonts w:ascii="Helvetica Neue" w:hAnsi="Helvetica Neue"/>
        </w:rPr>
        <w:t xml:space="preserve"> as </w:t>
      </w:r>
      <w:r>
        <w:rPr>
          <w:rFonts w:ascii="Helvetica Neue" w:hAnsi="Helvetica Neue"/>
        </w:rPr>
        <w:t>shown in the following plots</w:t>
      </w:r>
      <w:r w:rsidR="0008589E">
        <w:rPr>
          <w:rFonts w:ascii="Helvetica Neue" w:hAnsi="Helvetica Neue"/>
        </w:rPr>
        <w:t xml:space="preserve"> </w:t>
      </w:r>
      <w:r w:rsidR="0008589E" w:rsidRPr="006A3078">
        <w:rPr>
          <w:rFonts w:ascii="Helvetica Neue" w:hAnsi="Helvetica Neue"/>
        </w:rPr>
        <w:t>[Fig 14]</w:t>
      </w:r>
      <w:r w:rsidR="00912B84" w:rsidRPr="006A3078">
        <w:rPr>
          <w:rFonts w:ascii="Helvetica Neue" w:hAnsi="Helvetica Neue"/>
        </w:rPr>
        <w:t>.</w:t>
      </w:r>
      <w:r w:rsidR="00912B84">
        <w:rPr>
          <w:rFonts w:ascii="Helvetica Neue" w:hAnsi="Helvetica Neue"/>
        </w:rPr>
        <w:t xml:space="preserve"> </w:t>
      </w:r>
    </w:p>
    <w:p w14:paraId="006425B6" w14:textId="77777777" w:rsidR="003F1FD2" w:rsidRDefault="003F1FD2" w:rsidP="003F1FD2">
      <w:pPr>
        <w:rPr>
          <w:rFonts w:ascii="Helvetica Neue" w:hAnsi="Helvetica Neue"/>
        </w:rPr>
      </w:pPr>
    </w:p>
    <w:p w14:paraId="1D46689C" w14:textId="77777777" w:rsidR="003F1FD2" w:rsidRPr="00A30899" w:rsidRDefault="003F1FD2" w:rsidP="003F1FD2">
      <w:pPr>
        <w:rPr>
          <w:rFonts w:ascii="Helvetica Neue" w:hAnsi="Helvetica Neue"/>
        </w:rPr>
      </w:pPr>
      <w:r>
        <w:rPr>
          <w:rFonts w:ascii="Helvetica Neue" w:hAnsi="Helvetica Neue"/>
        </w:rPr>
        <w:t>These plots show that</w:t>
      </w:r>
      <w:r w:rsidRPr="00A30899">
        <w:rPr>
          <w:rFonts w:ascii="Helvetica Neue" w:hAnsi="Helvetica Neue"/>
        </w:rPr>
        <w:t>:</w:t>
      </w:r>
    </w:p>
    <w:p w14:paraId="3127DB2D" w14:textId="77777777" w:rsidR="003F1FD2" w:rsidRDefault="003F1FD2" w:rsidP="003F1FD2">
      <w:pPr>
        <w:pStyle w:val="ListParagraph"/>
        <w:numPr>
          <w:ilvl w:val="0"/>
          <w:numId w:val="6"/>
        </w:numPr>
        <w:rPr>
          <w:rFonts w:ascii="Helvetica Neue" w:hAnsi="Helvetica Neue"/>
        </w:rPr>
      </w:pPr>
      <w:r>
        <w:rPr>
          <w:rFonts w:ascii="Helvetica Neue" w:hAnsi="Helvetica Neue"/>
        </w:rPr>
        <w:t>I</w:t>
      </w:r>
      <w:r w:rsidRPr="00A30899">
        <w:rPr>
          <w:rFonts w:ascii="Helvetica Neue" w:hAnsi="Helvetica Neue"/>
        </w:rPr>
        <w:t xml:space="preserve">ncreasing </w:t>
      </w:r>
      <w:r>
        <w:rPr>
          <w:rFonts w:ascii="Helvetica Neue" w:hAnsi="Helvetica Neue"/>
        </w:rPr>
        <w:t xml:space="preserve">the </w:t>
      </w:r>
      <w:r w:rsidRPr="00A30899">
        <w:rPr>
          <w:rFonts w:ascii="Helvetica Neue" w:hAnsi="Helvetica Neue"/>
        </w:rPr>
        <w:t>probability of self-return pathway at each stage</w:t>
      </w:r>
      <w:r>
        <w:rPr>
          <w:rFonts w:ascii="Helvetica Neue" w:hAnsi="Helvetica Neue"/>
        </w:rPr>
        <w:t xml:space="preserve"> decreases</w:t>
      </w:r>
      <w:r w:rsidRPr="00A30899">
        <w:rPr>
          <w:rFonts w:ascii="Helvetica Neue" w:hAnsi="Helvetica Neue"/>
        </w:rPr>
        <w:t xml:space="preserve"> the number of entities entering stage </w:t>
      </w:r>
      <w:r>
        <w:rPr>
          <w:rFonts w:ascii="Helvetica Neue" w:hAnsi="Helvetica Neue"/>
        </w:rPr>
        <w:t>4.</w:t>
      </w:r>
    </w:p>
    <w:p w14:paraId="61101128" w14:textId="77777777" w:rsidR="003F1FD2" w:rsidRPr="00A30899" w:rsidRDefault="003F1FD2" w:rsidP="003F1FD2">
      <w:pPr>
        <w:pStyle w:val="ListParagraph"/>
        <w:numPr>
          <w:ilvl w:val="0"/>
          <w:numId w:val="6"/>
        </w:numPr>
        <w:rPr>
          <w:rFonts w:ascii="Helvetica Neue" w:hAnsi="Helvetica Neue"/>
        </w:rPr>
      </w:pPr>
      <w:r>
        <w:rPr>
          <w:rFonts w:ascii="Helvetica Neue" w:hAnsi="Helvetica Neue"/>
        </w:rPr>
        <w:t xml:space="preserve">Comparing the stages showed that state 0 and state 2 decrease more </w:t>
      </w:r>
      <w:r w:rsidRPr="00A30899">
        <w:rPr>
          <w:rFonts w:ascii="Helvetica Neue" w:hAnsi="Helvetica Neue"/>
        </w:rPr>
        <w:t>with the number of entities entering stage 4</w:t>
      </w:r>
      <w:r>
        <w:rPr>
          <w:rFonts w:ascii="Helvetica Neue" w:hAnsi="Helvetica Neue"/>
        </w:rPr>
        <w:t>(</w:t>
      </w:r>
      <w:r w:rsidRPr="00A30899">
        <w:rPr>
          <w:rFonts w:ascii="Helvetica Neue" w:hAnsi="Helvetica Neue"/>
        </w:rPr>
        <w:t>after the probabilities of self-return pathway are set to the same</w:t>
      </w:r>
      <w:r>
        <w:rPr>
          <w:rFonts w:ascii="Helvetica Neue" w:hAnsi="Helvetica Neue"/>
        </w:rPr>
        <w:t>).</w:t>
      </w:r>
    </w:p>
    <w:p w14:paraId="406F1422" w14:textId="77777777" w:rsidR="003F1FD2" w:rsidRPr="00A30899" w:rsidRDefault="003F1FD2" w:rsidP="003F1FD2">
      <w:pPr>
        <w:pStyle w:val="ListParagraph"/>
        <w:numPr>
          <w:ilvl w:val="0"/>
          <w:numId w:val="6"/>
        </w:numPr>
        <w:rPr>
          <w:rFonts w:ascii="Helvetica Neue" w:hAnsi="Helvetica Neue"/>
        </w:rPr>
      </w:pPr>
      <w:r>
        <w:rPr>
          <w:rFonts w:ascii="Helvetica Neue" w:hAnsi="Helvetica Neue"/>
        </w:rPr>
        <w:t>I</w:t>
      </w:r>
      <w:r w:rsidRPr="00A30899">
        <w:rPr>
          <w:rFonts w:ascii="Helvetica Neue" w:hAnsi="Helvetica Neue"/>
        </w:rPr>
        <w:t xml:space="preserve">ncreasing </w:t>
      </w:r>
      <w:r>
        <w:rPr>
          <w:rFonts w:ascii="Helvetica Neue" w:hAnsi="Helvetica Neue"/>
        </w:rPr>
        <w:t xml:space="preserve">the </w:t>
      </w:r>
      <w:r w:rsidRPr="00A30899">
        <w:rPr>
          <w:rFonts w:ascii="Helvetica Neue" w:hAnsi="Helvetica Neue"/>
        </w:rPr>
        <w:t xml:space="preserve">probability of self-return </w:t>
      </w:r>
      <w:r>
        <w:rPr>
          <w:rFonts w:ascii="Helvetica Neue" w:hAnsi="Helvetica Neue"/>
        </w:rPr>
        <w:t>pathway at four stages together also decreases</w:t>
      </w:r>
      <w:r w:rsidRPr="00A30899">
        <w:rPr>
          <w:rFonts w:ascii="Helvetica Neue" w:hAnsi="Helvetica Neue"/>
        </w:rPr>
        <w:t xml:space="preserve"> the number of entities entering stage 4.</w:t>
      </w:r>
    </w:p>
    <w:p w14:paraId="37A2CE18" w14:textId="77777777" w:rsidR="00572D92" w:rsidRPr="004A30D3" w:rsidRDefault="00572D92" w:rsidP="00770608">
      <w:pPr>
        <w:rPr>
          <w:rFonts w:ascii="Helvetica Neue" w:hAnsi="Helvetica Neue"/>
        </w:rPr>
      </w:pPr>
    </w:p>
    <w:p w14:paraId="7BC9470E" w14:textId="619EDF19" w:rsidR="00572D92" w:rsidRDefault="00572D92" w:rsidP="00770608">
      <w:pPr>
        <w:rPr>
          <w:rFonts w:ascii="Helvetica Neue" w:hAnsi="Helvetica Neue"/>
        </w:rPr>
      </w:pPr>
      <w:r w:rsidRPr="004A30D3">
        <w:rPr>
          <w:rFonts w:ascii="Helvetica Neue" w:hAnsi="Helvetica Neue"/>
          <w:noProof/>
        </w:rPr>
        <w:lastRenderedPageBreak/>
        <w:drawing>
          <wp:inline distT="0" distB="0" distL="0" distR="0" wp14:anchorId="012C83D6" wp14:editId="4F898B2C">
            <wp:extent cx="5942185" cy="4345940"/>
            <wp:effectExtent l="101600" t="76200" r="103505" b="149860"/>
            <wp:docPr id="5" name="Picture 5" descr="D:\Erik\Downloads\Final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rik\Downloads\FinalResul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95" cy="43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ctr" rotWithShape="0">
                        <a:schemeClr val="accent1">
                          <a:alpha val="67000"/>
                        </a:scheme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 w="101600" prst="riblet"/>
                    </a:sp3d>
                  </pic:spPr>
                </pic:pic>
              </a:graphicData>
            </a:graphic>
          </wp:inline>
        </w:drawing>
      </w:r>
    </w:p>
    <w:p w14:paraId="36851F51" w14:textId="66AB9ACF" w:rsidR="00D23BC4" w:rsidRPr="00D23BC4" w:rsidRDefault="00D23BC4" w:rsidP="00B2389D">
      <w:pPr>
        <w:jc w:val="center"/>
        <w:rPr>
          <w:rFonts w:ascii="Helvetica Neue" w:hAnsi="Helvetica Neue"/>
          <w:i/>
          <w:sz w:val="22"/>
        </w:rPr>
      </w:pPr>
      <w:r w:rsidRPr="0008589E">
        <w:rPr>
          <w:rFonts w:ascii="Helvetica Neue" w:hAnsi="Helvetica Neue"/>
          <w:b/>
          <w:i/>
          <w:sz w:val="22"/>
        </w:rPr>
        <w:t>Fig 14:</w:t>
      </w:r>
      <w:r w:rsidRPr="00D23BC4">
        <w:rPr>
          <w:rFonts w:ascii="Helvetica Neue" w:hAnsi="Helvetica Neue"/>
          <w:i/>
          <w:sz w:val="22"/>
        </w:rPr>
        <w:t xml:space="preserve"> Plots using intervention</w:t>
      </w:r>
      <w:r w:rsidR="00650415">
        <w:rPr>
          <w:rFonts w:ascii="Helvetica Neue" w:hAnsi="Helvetica Neue"/>
          <w:i/>
          <w:sz w:val="22"/>
        </w:rPr>
        <w:t xml:space="preserve"> (created using Tableau in Excel)</w:t>
      </w:r>
    </w:p>
    <w:p w14:paraId="0576E4CC" w14:textId="77777777" w:rsidR="002535A5" w:rsidRPr="004A30D3" w:rsidRDefault="002535A5" w:rsidP="00770608">
      <w:pPr>
        <w:rPr>
          <w:rFonts w:ascii="Helvetica Neue" w:eastAsia="Times New Roman" w:hAnsi="Helvetica Neue"/>
          <w:shd w:val="clear" w:color="auto" w:fill="F1F4F5"/>
        </w:rPr>
      </w:pPr>
    </w:p>
    <w:p w14:paraId="4F75A415" w14:textId="77777777" w:rsidR="007A7AE1" w:rsidRDefault="007A7AE1" w:rsidP="00912B84">
      <w:pPr>
        <w:rPr>
          <w:rFonts w:ascii="Helvetica Neue" w:hAnsi="Helvetica Neue"/>
          <w:b/>
        </w:rPr>
      </w:pPr>
    </w:p>
    <w:p w14:paraId="2A2EB5FA" w14:textId="542E661F" w:rsidR="00912B84" w:rsidRDefault="007A7AE1" w:rsidP="00912B84">
      <w:pPr>
        <w:rPr>
          <w:rFonts w:ascii="Helvetica Neue" w:hAnsi="Helvetica Neue"/>
          <w:i/>
          <w:u w:val="single"/>
        </w:rPr>
      </w:pPr>
      <w:r w:rsidRPr="007A7AE1">
        <w:rPr>
          <w:rFonts w:ascii="Helvetica Neue" w:hAnsi="Helvetica Neue"/>
          <w:i/>
          <w:u w:val="single"/>
        </w:rPr>
        <w:t>Discussion of the o</w:t>
      </w:r>
      <w:r w:rsidR="00912B84" w:rsidRPr="007A7AE1">
        <w:rPr>
          <w:rFonts w:ascii="Helvetica Neue" w:hAnsi="Helvetica Neue"/>
          <w:i/>
          <w:u w:val="single"/>
        </w:rPr>
        <w:t xml:space="preserve">utcome: </w:t>
      </w:r>
    </w:p>
    <w:p w14:paraId="368D7162" w14:textId="42C0FE7C" w:rsidR="00ED32F8" w:rsidRPr="00ED32F8" w:rsidRDefault="00ED32F8" w:rsidP="00912B84">
      <w:pPr>
        <w:rPr>
          <w:rFonts w:ascii="Helvetica Neue" w:hAnsi="Helvetica Neue"/>
          <w:color w:val="FF0000"/>
        </w:rPr>
      </w:pPr>
      <w:r w:rsidRPr="00ED32F8">
        <w:rPr>
          <w:rFonts w:ascii="Helvetica Neue" w:hAnsi="Helvetica Neue"/>
        </w:rPr>
        <w:tab/>
      </w:r>
      <w:r>
        <w:rPr>
          <w:rFonts w:ascii="Helvetica Neue" w:hAnsi="Helvetica Neue"/>
        </w:rPr>
        <w:t>Certain observations made from the outcome of the results are listed below:</w:t>
      </w:r>
    </w:p>
    <w:p w14:paraId="60FE6E21" w14:textId="7A644A7A" w:rsidR="00CC50FA" w:rsidRPr="00CC50FA" w:rsidRDefault="00CC50FA" w:rsidP="00CC50FA">
      <w:pPr>
        <w:pStyle w:val="ListParagraph"/>
        <w:numPr>
          <w:ilvl w:val="0"/>
          <w:numId w:val="7"/>
        </w:numPr>
        <w:rPr>
          <w:rFonts w:ascii="Helvetica Neue" w:hAnsi="Helvetica Neue" w:cs="Times"/>
        </w:rPr>
      </w:pPr>
      <w:r w:rsidRPr="00CC50FA">
        <w:rPr>
          <w:rFonts w:ascii="Helvetica Neue" w:hAnsi="Helvetica Neue" w:cs="Times"/>
        </w:rPr>
        <w:t>S</w:t>
      </w:r>
      <w:r>
        <w:rPr>
          <w:rFonts w:ascii="Helvetica Neue" w:hAnsi="Helvetica Neue" w:cs="Times"/>
        </w:rPr>
        <w:t>tage 0 and S</w:t>
      </w:r>
      <w:r w:rsidR="009F41BA" w:rsidRPr="00CC50FA">
        <w:rPr>
          <w:rFonts w:ascii="Helvetica Neue" w:hAnsi="Helvetica Neue" w:cs="Times"/>
        </w:rPr>
        <w:t xml:space="preserve">tage 2 self-return pathways are very effective for heart disease prevention. </w:t>
      </w:r>
    </w:p>
    <w:p w14:paraId="1272137F" w14:textId="421281F7" w:rsidR="00CC50FA" w:rsidRDefault="009F41BA" w:rsidP="00CC50FA">
      <w:pPr>
        <w:pStyle w:val="ListParagraph"/>
        <w:numPr>
          <w:ilvl w:val="0"/>
          <w:numId w:val="7"/>
        </w:numPr>
        <w:rPr>
          <w:rFonts w:ascii="Helvetica Neue" w:hAnsi="Helvetica Neue" w:cs="Times"/>
        </w:rPr>
      </w:pPr>
      <w:r w:rsidRPr="00CC50FA">
        <w:rPr>
          <w:rFonts w:ascii="Helvetica Neue" w:hAnsi="Helvetica Neue" w:cs="Times"/>
        </w:rPr>
        <w:t xml:space="preserve">For </w:t>
      </w:r>
      <w:r w:rsidR="00CC50FA">
        <w:rPr>
          <w:rFonts w:ascii="Helvetica Neue" w:hAnsi="Helvetica Neue" w:cs="Times"/>
        </w:rPr>
        <w:t>S</w:t>
      </w:r>
      <w:r w:rsidRPr="00CC50FA">
        <w:rPr>
          <w:rFonts w:ascii="Helvetica Neue" w:hAnsi="Helvetica Neue" w:cs="Times"/>
        </w:rPr>
        <w:t>tage 0</w:t>
      </w:r>
      <w:r w:rsidR="00CC50FA">
        <w:rPr>
          <w:rFonts w:ascii="Helvetica Neue" w:hAnsi="Helvetica Neue" w:cs="Times"/>
        </w:rPr>
        <w:t xml:space="preserve"> (</w:t>
      </w:r>
      <w:r w:rsidRPr="00CC50FA">
        <w:rPr>
          <w:rFonts w:ascii="Helvetica Neue" w:hAnsi="Helvetica Neue" w:cs="Times"/>
        </w:rPr>
        <w:t>besides as the initial stage</w:t>
      </w:r>
      <w:r w:rsidR="00CC50FA">
        <w:rPr>
          <w:rFonts w:ascii="Helvetica Neue" w:hAnsi="Helvetica Neue" w:cs="Times"/>
        </w:rPr>
        <w:t>) has more</w:t>
      </w:r>
      <w:r w:rsidR="00CC50FA" w:rsidRPr="00CC50FA">
        <w:rPr>
          <w:rFonts w:ascii="Helvetica Neue" w:hAnsi="Helvetica Neue" w:cs="Times"/>
        </w:rPr>
        <w:t xml:space="preserve"> room to increase its probability and then prevent the progress of heart disease</w:t>
      </w:r>
      <w:r w:rsidR="00CC50FA">
        <w:rPr>
          <w:rFonts w:ascii="Helvetica Neue" w:hAnsi="Helvetica Neue" w:cs="Times"/>
        </w:rPr>
        <w:t xml:space="preserve"> since the</w:t>
      </w:r>
      <w:r w:rsidRPr="00CC50FA">
        <w:rPr>
          <w:rFonts w:ascii="Helvetica Neue" w:hAnsi="Helvetica Neue" w:cs="Times"/>
        </w:rPr>
        <w:t xml:space="preserve"> initial probability</w:t>
      </w:r>
      <w:r w:rsidR="00851B89">
        <w:rPr>
          <w:rFonts w:ascii="Helvetica Neue" w:hAnsi="Helvetica Neue" w:cs="Times"/>
        </w:rPr>
        <w:t xml:space="preserve"> for </w:t>
      </w:r>
      <w:r w:rsidR="00851B89" w:rsidRPr="00CC50FA">
        <w:rPr>
          <w:rFonts w:ascii="Helvetica Neue" w:hAnsi="Helvetica Neue" w:cs="Times"/>
        </w:rPr>
        <w:t>S0-S0 pathway</w:t>
      </w:r>
      <w:r w:rsidRPr="00CC50FA">
        <w:rPr>
          <w:rFonts w:ascii="Helvetica Neue" w:hAnsi="Helvetica Neue" w:cs="Times"/>
        </w:rPr>
        <w:t xml:space="preserve"> is very low (0.43</w:t>
      </w:r>
      <w:r w:rsidR="00CC50FA">
        <w:rPr>
          <w:rFonts w:ascii="Helvetica Neue" w:hAnsi="Helvetica Neue" w:cs="Times"/>
        </w:rPr>
        <w:t>).</w:t>
      </w:r>
      <w:r w:rsidRPr="00CC50FA">
        <w:rPr>
          <w:rFonts w:ascii="Helvetica Neue" w:hAnsi="Helvetica Neue" w:cs="Times"/>
        </w:rPr>
        <w:t xml:space="preserve"> </w:t>
      </w:r>
    </w:p>
    <w:p w14:paraId="03937780" w14:textId="63DCFC65" w:rsidR="00CC50FA" w:rsidRDefault="00CC50FA" w:rsidP="00CC50FA">
      <w:pPr>
        <w:pStyle w:val="ListParagraph"/>
        <w:numPr>
          <w:ilvl w:val="0"/>
          <w:numId w:val="7"/>
        </w:numPr>
        <w:rPr>
          <w:rFonts w:ascii="Helvetica Neue" w:hAnsi="Helvetica Neue" w:cs="Times"/>
        </w:rPr>
      </w:pPr>
      <w:r>
        <w:rPr>
          <w:rFonts w:ascii="Helvetica Neue" w:hAnsi="Helvetica Neue" w:cs="Times"/>
        </w:rPr>
        <w:t>For Stage 2, similar to</w:t>
      </w:r>
      <w:r w:rsidR="009F41BA" w:rsidRPr="00CC50FA">
        <w:rPr>
          <w:rFonts w:ascii="Helvetica Neue" w:hAnsi="Helvetica Neue" w:cs="Times"/>
        </w:rPr>
        <w:t xml:space="preserve"> </w:t>
      </w:r>
      <w:r>
        <w:rPr>
          <w:rFonts w:ascii="Helvetica Neue" w:hAnsi="Helvetica Neue" w:cs="Times"/>
        </w:rPr>
        <w:t>S</w:t>
      </w:r>
      <w:r w:rsidR="009F41BA" w:rsidRPr="00CC50FA">
        <w:rPr>
          <w:rFonts w:ascii="Helvetica Neue" w:hAnsi="Helvetica Neue" w:cs="Times"/>
        </w:rPr>
        <w:t>tage 1, initial probability</w:t>
      </w:r>
      <w:r w:rsidR="00851B89">
        <w:rPr>
          <w:rFonts w:ascii="Helvetica Neue" w:hAnsi="Helvetica Neue" w:cs="Times"/>
        </w:rPr>
        <w:t xml:space="preserve"> for </w:t>
      </w:r>
      <w:r w:rsidR="00851B89" w:rsidRPr="00CC50FA">
        <w:rPr>
          <w:rFonts w:ascii="Helvetica Neue" w:hAnsi="Helvetica Neue" w:cs="Times"/>
        </w:rPr>
        <w:t>S2–S2 pathway</w:t>
      </w:r>
      <w:r w:rsidR="009F41BA" w:rsidRPr="00CC50FA">
        <w:rPr>
          <w:rFonts w:ascii="Helvetica Neue" w:hAnsi="Helvetica Neue" w:cs="Times"/>
        </w:rPr>
        <w:t xml:space="preserve"> is also low (0.42). </w:t>
      </w:r>
    </w:p>
    <w:p w14:paraId="4C2DCB3B" w14:textId="77777777" w:rsidR="00CC50FA" w:rsidRDefault="009F41BA" w:rsidP="00CC50FA">
      <w:pPr>
        <w:pStyle w:val="ListParagraph"/>
        <w:numPr>
          <w:ilvl w:val="0"/>
          <w:numId w:val="7"/>
        </w:numPr>
        <w:rPr>
          <w:rFonts w:ascii="Helvetica Neue" w:hAnsi="Helvetica Neue" w:cs="Times"/>
        </w:rPr>
      </w:pPr>
      <w:r w:rsidRPr="00CC50FA">
        <w:rPr>
          <w:rFonts w:ascii="Helvetica Neue" w:hAnsi="Helvetica Neue" w:cs="Times"/>
        </w:rPr>
        <w:t xml:space="preserve">Meanwhile, S2-S1 pathway initial probability is 0.25. Although going back </w:t>
      </w:r>
      <w:r w:rsidR="00CC50FA">
        <w:rPr>
          <w:rFonts w:ascii="Helvetica Neue" w:hAnsi="Helvetica Neue" w:cs="Times"/>
        </w:rPr>
        <w:t xml:space="preserve">to </w:t>
      </w:r>
      <w:r w:rsidRPr="00CC50FA">
        <w:rPr>
          <w:rFonts w:ascii="Helvetica Neue" w:hAnsi="Helvetica Neue" w:cs="Times"/>
        </w:rPr>
        <w:t>previous stage pathways</w:t>
      </w:r>
      <w:r w:rsidR="00183BFB" w:rsidRPr="00CC50FA">
        <w:rPr>
          <w:rFonts w:ascii="Helvetica Neue" w:hAnsi="Helvetica Neue" w:cs="Times"/>
        </w:rPr>
        <w:t xml:space="preserve"> </w:t>
      </w:r>
      <w:r w:rsidR="00CC50FA">
        <w:rPr>
          <w:rFonts w:ascii="Helvetica Neue" w:hAnsi="Helvetica Neue" w:cs="Times"/>
        </w:rPr>
        <w:t xml:space="preserve">was not investigated </w:t>
      </w:r>
      <w:r w:rsidR="00183BFB" w:rsidRPr="00CC50FA">
        <w:rPr>
          <w:rFonts w:ascii="Helvetica Neue" w:hAnsi="Helvetica Neue" w:cs="Times"/>
        </w:rPr>
        <w:t>separately</w:t>
      </w:r>
      <w:r w:rsidRPr="00CC50FA">
        <w:rPr>
          <w:rFonts w:ascii="Helvetica Neue" w:hAnsi="Helvetica Neue" w:cs="Times"/>
        </w:rPr>
        <w:t>, relatively high S2-S1 pathway probability and low S2-S2 pathway probability at initial stage make</w:t>
      </w:r>
      <w:r w:rsidR="00CC50FA">
        <w:rPr>
          <w:rFonts w:ascii="Helvetica Neue" w:hAnsi="Helvetica Neue" w:cs="Times"/>
        </w:rPr>
        <w:t>s</w:t>
      </w:r>
      <w:r w:rsidRPr="00CC50FA">
        <w:rPr>
          <w:rFonts w:ascii="Helvetica Neue" w:hAnsi="Helvetica Neue" w:cs="Times"/>
        </w:rPr>
        <w:t xml:space="preserve"> stage 2 a good target for disease prevention. </w:t>
      </w:r>
    </w:p>
    <w:p w14:paraId="11F60EBC" w14:textId="0940EBBE" w:rsidR="00DC29BD" w:rsidRPr="00CC50FA" w:rsidRDefault="00CC50FA" w:rsidP="00CC50FA">
      <w:pPr>
        <w:pStyle w:val="ListParagraph"/>
        <w:numPr>
          <w:ilvl w:val="0"/>
          <w:numId w:val="7"/>
        </w:numPr>
        <w:rPr>
          <w:rFonts w:ascii="Helvetica Neue" w:hAnsi="Helvetica Neue" w:cs="Times"/>
        </w:rPr>
      </w:pPr>
      <w:r>
        <w:rPr>
          <w:rFonts w:ascii="Helvetica Neue" w:hAnsi="Helvetica Neue" w:cs="Times"/>
        </w:rPr>
        <w:t>Besides having Stage 0 and S</w:t>
      </w:r>
      <w:r w:rsidR="009F41BA" w:rsidRPr="00CC50FA">
        <w:rPr>
          <w:rFonts w:ascii="Helvetica Neue" w:hAnsi="Helvetica Neue" w:cs="Times"/>
        </w:rPr>
        <w:t>tage 1 as good targeting stage</w:t>
      </w:r>
      <w:r>
        <w:rPr>
          <w:rFonts w:ascii="Helvetica Neue" w:hAnsi="Helvetica Neue" w:cs="Times"/>
        </w:rPr>
        <w:t>s</w:t>
      </w:r>
      <w:r w:rsidR="009F41BA" w:rsidRPr="00CC50FA">
        <w:rPr>
          <w:rFonts w:ascii="Helvetica Neue" w:hAnsi="Helvetica Neue" w:cs="Times"/>
        </w:rPr>
        <w:t xml:space="preserve">, </w:t>
      </w:r>
      <w:r>
        <w:rPr>
          <w:rFonts w:ascii="Helvetica Neue" w:hAnsi="Helvetica Neue" w:cs="Times"/>
        </w:rPr>
        <w:t>the</w:t>
      </w:r>
      <w:r w:rsidR="009F41BA" w:rsidRPr="00CC50FA">
        <w:rPr>
          <w:rFonts w:ascii="Helvetica Neue" w:hAnsi="Helvetica Neue" w:cs="Times"/>
        </w:rPr>
        <w:t xml:space="preserve"> simulation result</w:t>
      </w:r>
      <w:r w:rsidR="00183BFB" w:rsidRPr="00CC50FA">
        <w:rPr>
          <w:rFonts w:ascii="Helvetica Neue" w:hAnsi="Helvetica Neue" w:cs="Times"/>
        </w:rPr>
        <w:t>s also suggest</w:t>
      </w:r>
      <w:r w:rsidR="009F41BA" w:rsidRPr="00CC50FA">
        <w:rPr>
          <w:rFonts w:ascii="Helvetica Neue" w:hAnsi="Helvetica Neue" w:cs="Times"/>
        </w:rPr>
        <w:t xml:space="preserve"> that multiple pathways interventi</w:t>
      </w:r>
      <w:r w:rsidR="00796F47" w:rsidRPr="00CC50FA">
        <w:rPr>
          <w:rFonts w:ascii="Helvetica Neue" w:hAnsi="Helvetica Neue" w:cs="Times"/>
        </w:rPr>
        <w:t>on is much more effective way for</w:t>
      </w:r>
      <w:r w:rsidR="009F41BA" w:rsidRPr="00CC50FA">
        <w:rPr>
          <w:rFonts w:ascii="Helvetica Neue" w:hAnsi="Helvetica Neue" w:cs="Times"/>
        </w:rPr>
        <w:t xml:space="preserve"> heart disease prevention than any individual pathway intervention.</w:t>
      </w:r>
    </w:p>
    <w:p w14:paraId="591F8B45" w14:textId="77777777" w:rsidR="00912B84" w:rsidRDefault="00912B84" w:rsidP="00770608">
      <w:pPr>
        <w:rPr>
          <w:rFonts w:ascii="Helvetica Neue" w:hAnsi="Helvetica Neue"/>
          <w:b/>
        </w:rPr>
      </w:pPr>
    </w:p>
    <w:p w14:paraId="1AA09FBB" w14:textId="42FCC31A" w:rsidR="00CC50FA" w:rsidRDefault="003E56E1" w:rsidP="00770608">
      <w:pPr>
        <w:rPr>
          <w:rFonts w:ascii="Helvetica Neue" w:hAnsi="Helvetica Neue"/>
          <w:i/>
          <w:u w:val="single"/>
        </w:rPr>
      </w:pPr>
      <w:r w:rsidRPr="003E56E1">
        <w:rPr>
          <w:rFonts w:ascii="Helvetica Neue" w:hAnsi="Helvetica Neue"/>
          <w:i/>
          <w:u w:val="single"/>
        </w:rPr>
        <w:t>Challenges:</w:t>
      </w:r>
    </w:p>
    <w:p w14:paraId="200CC802" w14:textId="6957D190" w:rsidR="003E56E1" w:rsidRPr="003E56E1" w:rsidRDefault="005D1809" w:rsidP="005D1809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  <w:r w:rsidR="00ED32F8">
        <w:rPr>
          <w:rFonts w:ascii="Helvetica Neue" w:hAnsi="Helvetica Neue"/>
        </w:rPr>
        <w:t>There were sever</w:t>
      </w:r>
      <w:r w:rsidR="00DF5F1B">
        <w:rPr>
          <w:rFonts w:ascii="Helvetica Neue" w:hAnsi="Helvetica Neue"/>
        </w:rPr>
        <w:t xml:space="preserve">al challenges in this project. </w:t>
      </w:r>
      <w:r>
        <w:rPr>
          <w:rFonts w:ascii="Helvetica Neue" w:hAnsi="Helvetica Neue"/>
        </w:rPr>
        <w:t>Heart patient d</w:t>
      </w:r>
      <w:r w:rsidR="003E56E1">
        <w:rPr>
          <w:rFonts w:ascii="Helvetica Neue" w:hAnsi="Helvetica Neue"/>
        </w:rPr>
        <w:t>atasets with time-series was not available, so the data</w:t>
      </w:r>
      <w:r>
        <w:rPr>
          <w:rFonts w:ascii="Helvetica Neue" w:hAnsi="Helvetica Neue"/>
        </w:rPr>
        <w:t xml:space="preserve">set </w:t>
      </w:r>
      <w:r w:rsidR="00A26B41">
        <w:rPr>
          <w:rFonts w:ascii="Helvetica Neue" w:hAnsi="Helvetica Neue"/>
        </w:rPr>
        <w:t xml:space="preserve">downloaded from the UCI repository </w:t>
      </w:r>
      <w:r w:rsidR="003E56E1">
        <w:rPr>
          <w:rFonts w:ascii="Helvetica Neue" w:hAnsi="Helvetica Neue"/>
        </w:rPr>
        <w:t>had to be w</w:t>
      </w:r>
      <w:r>
        <w:rPr>
          <w:rFonts w:ascii="Helvetica Neue" w:hAnsi="Helvetica Neue"/>
        </w:rPr>
        <w:t>r</w:t>
      </w:r>
      <w:r w:rsidR="003E56E1">
        <w:rPr>
          <w:rFonts w:ascii="Helvetica Neue" w:hAnsi="Helvetica Neue"/>
        </w:rPr>
        <w:t xml:space="preserve">angled extensively before it could be used. The implementation of the simulation was easier in R than Simio, since the project involved Monte Carlo Simulation. However, Simio </w:t>
      </w:r>
      <w:r w:rsidR="00851B89">
        <w:rPr>
          <w:rFonts w:ascii="Helvetica Neue" w:hAnsi="Helvetica Neue"/>
        </w:rPr>
        <w:t>had</w:t>
      </w:r>
      <w:r w:rsidR="003E56E1">
        <w:rPr>
          <w:rFonts w:ascii="Helvetica Neue" w:hAnsi="Helvetica Neue"/>
        </w:rPr>
        <w:t xml:space="preserve"> a </w:t>
      </w:r>
      <w:r w:rsidR="00DF5F1B">
        <w:rPr>
          <w:rFonts w:ascii="Helvetica Neue" w:hAnsi="Helvetica Neue"/>
        </w:rPr>
        <w:t>better</w:t>
      </w:r>
      <w:r w:rsidR="003E56E1">
        <w:rPr>
          <w:rFonts w:ascii="Helvetica Neue" w:hAnsi="Helvetica Neue"/>
        </w:rPr>
        <w:t xml:space="preserve"> interface to view the progress of patients through the transitions.</w:t>
      </w:r>
    </w:p>
    <w:p w14:paraId="3A5AA871" w14:textId="75D5A44B" w:rsidR="003E56E1" w:rsidRDefault="003E56E1" w:rsidP="00770608">
      <w:pPr>
        <w:rPr>
          <w:rFonts w:ascii="Helvetica Neue" w:hAnsi="Helvetica Neue"/>
          <w:b/>
        </w:rPr>
      </w:pPr>
      <w:r>
        <w:rPr>
          <w:rFonts w:ascii="Helvetica Neue" w:hAnsi="Helvetica Neue"/>
          <w:b/>
        </w:rPr>
        <w:tab/>
      </w:r>
    </w:p>
    <w:p w14:paraId="3D488BD9" w14:textId="2F069364" w:rsidR="00CC50FA" w:rsidRPr="005D1809" w:rsidRDefault="000F5778" w:rsidP="00770608">
      <w:pPr>
        <w:rPr>
          <w:rFonts w:ascii="Helvetica Neue" w:hAnsi="Helvetica Neue"/>
          <w:b/>
          <w:sz w:val="28"/>
        </w:rPr>
      </w:pPr>
      <w:r w:rsidRPr="00CC50FA">
        <w:rPr>
          <w:rFonts w:ascii="Helvetica Neue" w:hAnsi="Helvetica Neue"/>
          <w:b/>
          <w:sz w:val="28"/>
        </w:rPr>
        <w:t>Summary and f</w:t>
      </w:r>
      <w:r w:rsidR="00612C83" w:rsidRPr="00CC50FA">
        <w:rPr>
          <w:rFonts w:ascii="Helvetica Neue" w:hAnsi="Helvetica Neue"/>
          <w:b/>
          <w:sz w:val="28"/>
        </w:rPr>
        <w:t>uture improvements</w:t>
      </w:r>
    </w:p>
    <w:p w14:paraId="01E875BD" w14:textId="55C75DE2" w:rsidR="00C01E89" w:rsidRDefault="00CC50FA" w:rsidP="005D1809">
      <w:pPr>
        <w:rPr>
          <w:rFonts w:ascii="Helvetica Neue" w:eastAsia="Times New Roman" w:hAnsi="Helvetica Neue"/>
        </w:rPr>
      </w:pPr>
      <w:r>
        <w:rPr>
          <w:rFonts w:ascii="Helvetica Neue" w:eastAsia="Times New Roman" w:hAnsi="Helvetica Neue"/>
        </w:rPr>
        <w:tab/>
      </w:r>
      <w:r w:rsidR="005D1809">
        <w:rPr>
          <w:rFonts w:ascii="Helvetica Neue" w:eastAsia="Times New Roman" w:hAnsi="Helvetica Neue"/>
        </w:rPr>
        <w:t>This model could be improved in terms of</w:t>
      </w:r>
      <w:r w:rsidR="00612C83" w:rsidRPr="004A30D3">
        <w:rPr>
          <w:rFonts w:ascii="Helvetica Neue" w:eastAsia="Times New Roman" w:hAnsi="Helvetica Neue"/>
        </w:rPr>
        <w:t xml:space="preserve"> consistency and efficiency.</w:t>
      </w:r>
      <w:r>
        <w:rPr>
          <w:rFonts w:ascii="Helvetica Neue" w:eastAsia="Times New Roman" w:hAnsi="Helvetica Neue"/>
        </w:rPr>
        <w:t xml:space="preserve"> </w:t>
      </w:r>
      <w:r w:rsidR="005D1809">
        <w:rPr>
          <w:rFonts w:ascii="Helvetica Neue" w:eastAsia="Times New Roman" w:hAnsi="Helvetica Neue"/>
        </w:rPr>
        <w:t xml:space="preserve">Also, weights and costs could be associated with each </w:t>
      </w:r>
      <w:r w:rsidR="005D1809" w:rsidRPr="004A30D3">
        <w:rPr>
          <w:rFonts w:ascii="Helvetica Neue" w:eastAsia="Times New Roman" w:hAnsi="Helvetica Neue"/>
        </w:rPr>
        <w:t xml:space="preserve">symptom </w:t>
      </w:r>
      <w:r w:rsidR="005D1809">
        <w:rPr>
          <w:rFonts w:ascii="Helvetica Neue" w:eastAsia="Times New Roman" w:hAnsi="Helvetica Neue"/>
        </w:rPr>
        <w:t xml:space="preserve">and that </w:t>
      </w:r>
      <w:r w:rsidR="005D1809" w:rsidRPr="004A30D3">
        <w:rPr>
          <w:rFonts w:ascii="Helvetica Neue" w:eastAsia="Times New Roman" w:hAnsi="Helvetica Neue"/>
        </w:rPr>
        <w:t xml:space="preserve">would make </w:t>
      </w:r>
      <w:r w:rsidR="005D1809">
        <w:rPr>
          <w:rFonts w:ascii="Helvetica Neue" w:eastAsia="Times New Roman" w:hAnsi="Helvetica Neue"/>
        </w:rPr>
        <w:t>this model more realistic.</w:t>
      </w:r>
    </w:p>
    <w:p w14:paraId="7B89A3B4" w14:textId="77777777" w:rsidR="00A26B41" w:rsidRDefault="00A26B41" w:rsidP="005D1809">
      <w:pPr>
        <w:rPr>
          <w:rFonts w:ascii="Helvetica Neue" w:eastAsia="Times New Roman" w:hAnsi="Helvetica Neue"/>
        </w:rPr>
      </w:pPr>
    </w:p>
    <w:p w14:paraId="6A5A3C5B" w14:textId="77777777" w:rsidR="00A26B41" w:rsidRPr="004A30D3" w:rsidRDefault="00A26B41" w:rsidP="005D1809">
      <w:pPr>
        <w:rPr>
          <w:rFonts w:ascii="Helvetica Neue" w:eastAsia="Times New Roman" w:hAnsi="Helvetica Neue"/>
        </w:rPr>
      </w:pPr>
    </w:p>
    <w:p w14:paraId="07B3FEA6" w14:textId="77777777" w:rsidR="00F60288" w:rsidRPr="004A30D3" w:rsidRDefault="00F60288" w:rsidP="00770608">
      <w:pPr>
        <w:rPr>
          <w:rFonts w:ascii="Helvetica Neue" w:eastAsia="Times New Roman" w:hAnsi="Helvetica Neue"/>
          <w:shd w:val="clear" w:color="auto" w:fill="F1F4F5"/>
        </w:rPr>
      </w:pPr>
    </w:p>
    <w:p w14:paraId="42D7398D" w14:textId="0584A5C2" w:rsidR="00612C83" w:rsidRPr="00556792" w:rsidRDefault="00556792" w:rsidP="00AE4782">
      <w:pPr>
        <w:shd w:val="clear" w:color="auto" w:fill="FFFFFF" w:themeFill="background1"/>
        <w:rPr>
          <w:rFonts w:ascii="Helvetica Neue" w:eastAsia="Times New Roman" w:hAnsi="Helvetica Neue"/>
          <w:b/>
          <w:sz w:val="28"/>
          <w:shd w:val="clear" w:color="auto" w:fill="F1F4F5"/>
        </w:rPr>
      </w:pPr>
      <w:r w:rsidRPr="00556792">
        <w:rPr>
          <w:rFonts w:ascii="Helvetica Neue" w:hAnsi="Helvetica Neue"/>
          <w:b/>
          <w:sz w:val="28"/>
        </w:rPr>
        <w:t>References</w:t>
      </w:r>
    </w:p>
    <w:p w14:paraId="55C7BF92" w14:textId="77777777" w:rsidR="00612C83" w:rsidRPr="00362BF0" w:rsidRDefault="00612C83" w:rsidP="00AE4782">
      <w:pPr>
        <w:shd w:val="clear" w:color="auto" w:fill="FFFFFF" w:themeFill="background1"/>
        <w:rPr>
          <w:rFonts w:ascii="Helvetica Neue" w:eastAsia="Times New Roman" w:hAnsi="Helvetica Neue"/>
          <w:shd w:val="clear" w:color="auto" w:fill="F1F4F5"/>
        </w:rPr>
      </w:pPr>
    </w:p>
    <w:p w14:paraId="791CAB4B" w14:textId="6606C637" w:rsidR="00362BF0" w:rsidRPr="00362BF0" w:rsidRDefault="00F36399" w:rsidP="00240C62">
      <w:pPr>
        <w:pStyle w:val="ListParagraph"/>
        <w:numPr>
          <w:ilvl w:val="0"/>
          <w:numId w:val="4"/>
        </w:numPr>
        <w:rPr>
          <w:rFonts w:ascii="Helvetica Neue" w:eastAsia="Times New Roman" w:hAnsi="Helvetica Neue" w:cs="Times New Roman"/>
        </w:rPr>
      </w:pPr>
      <w:r w:rsidRPr="00362BF0">
        <w:rPr>
          <w:rFonts w:ascii="Helvetica Neue" w:eastAsia="Times New Roman" w:hAnsi="Helvetica Neue"/>
          <w:color w:val="000000"/>
        </w:rPr>
        <w:t>Issn (Online) : 2319 - 8753, and Issn (Print) : 2347 - 6710.</w:t>
      </w:r>
      <w:r w:rsidRPr="00362BF0">
        <w:rPr>
          <w:rStyle w:val="apple-converted-space"/>
          <w:rFonts w:ascii="Helvetica Neue" w:eastAsia="Times New Roman" w:hAnsi="Helvetica Neue"/>
          <w:color w:val="000000"/>
        </w:rPr>
        <w:t> </w:t>
      </w:r>
      <w:r w:rsidRPr="00362BF0">
        <w:rPr>
          <w:rFonts w:ascii="Helvetica Neue" w:eastAsia="Times New Roman" w:hAnsi="Helvetica Neue"/>
          <w:i/>
          <w:iCs/>
          <w:color w:val="000000"/>
        </w:rPr>
        <w:t>K.L.N. College of Engineering, Madurai, Tamil Nadu, India Heart Disease Diagnosis Using Predictive Data Mining</w:t>
      </w:r>
      <w:r w:rsidRPr="00362BF0">
        <w:rPr>
          <w:rStyle w:val="apple-converted-space"/>
          <w:rFonts w:ascii="Helvetica Neue" w:eastAsia="Times New Roman" w:hAnsi="Helvetica Neue"/>
          <w:color w:val="000000"/>
        </w:rPr>
        <w:t> </w:t>
      </w:r>
      <w:r w:rsidRPr="00362BF0">
        <w:rPr>
          <w:rFonts w:ascii="Helvetica Neue" w:eastAsia="Times New Roman" w:hAnsi="Helvetica Neue"/>
          <w:color w:val="000000"/>
        </w:rPr>
        <w:t>(n.d.): n. pag. Web</w:t>
      </w:r>
    </w:p>
    <w:p w14:paraId="2CEF28E3" w14:textId="77777777" w:rsidR="00362BF0" w:rsidRPr="00362BF0" w:rsidRDefault="00362BF0" w:rsidP="00362BF0">
      <w:pPr>
        <w:ind w:left="360"/>
        <w:rPr>
          <w:rFonts w:ascii="Helvetica Neue" w:eastAsia="Times New Roman" w:hAnsi="Helvetica Neue"/>
        </w:rPr>
      </w:pPr>
    </w:p>
    <w:p w14:paraId="25A50B53" w14:textId="328E98AD" w:rsidR="00362BF0" w:rsidRPr="00362BF0" w:rsidRDefault="00362BF0" w:rsidP="00362BF0">
      <w:pPr>
        <w:pStyle w:val="ListParagraph"/>
        <w:numPr>
          <w:ilvl w:val="0"/>
          <w:numId w:val="4"/>
        </w:numPr>
        <w:rPr>
          <w:rFonts w:ascii="Helvetica Neue" w:eastAsia="Times New Roman" w:hAnsi="Helvetica Neue" w:cs="Times New Roman"/>
        </w:rPr>
      </w:pPr>
      <w:r w:rsidRPr="00362BF0">
        <w:rPr>
          <w:rFonts w:ascii="Helvetica Neue" w:hAnsi="Helvetica Neue" w:cs="Helvetica Neue"/>
        </w:rPr>
        <w:t>"Cost-of-illness Study of Type 2 Diabetes Mellitus in Colombia." </w:t>
      </w:r>
      <w:r w:rsidRPr="00362BF0">
        <w:rPr>
          <w:rFonts w:ascii="Helvetica Neue" w:hAnsi="Helvetica Neue" w:cs="Helvetica Neue"/>
          <w:i/>
          <w:iCs/>
        </w:rPr>
        <w:t>Cost-of-illness Study of Type 2 Diabetes Mellitus in Colombia</w:t>
      </w:r>
      <w:r w:rsidRPr="00362BF0">
        <w:rPr>
          <w:rFonts w:ascii="Helvetica Neue" w:hAnsi="Helvetica Neue" w:cs="Helvetica Neue"/>
        </w:rPr>
        <w:t>. N.p., n.d. Web. 05 May 2016.</w:t>
      </w:r>
    </w:p>
    <w:p w14:paraId="542B2BE5" w14:textId="77777777" w:rsidR="00362BF0" w:rsidRPr="00362BF0" w:rsidRDefault="00362BF0" w:rsidP="00362BF0">
      <w:pPr>
        <w:rPr>
          <w:rFonts w:ascii="Helvetica Neue" w:eastAsia="Times New Roman" w:hAnsi="Helvetica Neue"/>
        </w:rPr>
      </w:pPr>
    </w:p>
    <w:p w14:paraId="60837C25" w14:textId="77777777" w:rsidR="00362BF0" w:rsidRPr="00362BF0" w:rsidRDefault="00362BF0" w:rsidP="00362BF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  <w:r w:rsidRPr="00362BF0">
        <w:rPr>
          <w:rFonts w:ascii="Helvetica Neue" w:hAnsi="Helvetica Neue" w:cs="Helvetica Neue"/>
        </w:rPr>
        <w:t>550, Epi, and 2012 March 2. </w:t>
      </w:r>
      <w:r w:rsidRPr="00362BF0">
        <w:rPr>
          <w:rFonts w:ascii="Helvetica Neue" w:hAnsi="Helvetica Neue" w:cs="Helvetica Neue"/>
          <w:i/>
          <w:iCs/>
        </w:rPr>
        <w:t>Introduction to Markov Models (part 1)</w:t>
      </w:r>
      <w:r w:rsidRPr="00362BF0">
        <w:rPr>
          <w:rFonts w:ascii="Helvetica Neue" w:hAnsi="Helvetica Neue" w:cs="Helvetica Neue"/>
        </w:rPr>
        <w:t> (n.d.): n. pag. Web.</w:t>
      </w:r>
    </w:p>
    <w:p w14:paraId="0A10E2E2" w14:textId="77777777" w:rsidR="00362BF0" w:rsidRPr="00362BF0" w:rsidRDefault="00362BF0" w:rsidP="00362BF0">
      <w:pPr>
        <w:widowControl w:val="0"/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</w:p>
    <w:p w14:paraId="5B78E392" w14:textId="77777777" w:rsidR="00362BF0" w:rsidRPr="00362BF0" w:rsidRDefault="00362BF0" w:rsidP="00362BF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  <w:r w:rsidRPr="00362BF0">
        <w:rPr>
          <w:rFonts w:ascii="Helvetica Neue" w:hAnsi="Helvetica Neue" w:cs="Helvetica Neue"/>
        </w:rPr>
        <w:t>"Risk Assessment Tool for Estimating Your 10-year Risk of Having a Heart Attack." </w:t>
      </w:r>
      <w:r w:rsidRPr="00362BF0">
        <w:rPr>
          <w:rFonts w:ascii="Helvetica Neue" w:hAnsi="Helvetica Neue" w:cs="Helvetica Neue"/>
          <w:i/>
          <w:iCs/>
        </w:rPr>
        <w:t>10-year CVD Risk Calculator ( Version)</w:t>
      </w:r>
      <w:r w:rsidRPr="00362BF0">
        <w:rPr>
          <w:rFonts w:ascii="Helvetica Neue" w:hAnsi="Helvetica Neue" w:cs="Helvetica Neue"/>
        </w:rPr>
        <w:t>. N.p., n.d. Web. 16 May 2016.</w:t>
      </w:r>
    </w:p>
    <w:p w14:paraId="110E06B1" w14:textId="77777777" w:rsidR="00362BF0" w:rsidRPr="00362BF0" w:rsidRDefault="00362BF0" w:rsidP="00362BF0">
      <w:pPr>
        <w:widowControl w:val="0"/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</w:p>
    <w:p w14:paraId="6290C2E2" w14:textId="77777777" w:rsidR="00362BF0" w:rsidRPr="00362BF0" w:rsidRDefault="00362BF0" w:rsidP="00362BF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  <w:r w:rsidRPr="00362BF0">
        <w:rPr>
          <w:rFonts w:ascii="Helvetica Neue" w:hAnsi="Helvetica Neue" w:cs="Helvetica Neue"/>
        </w:rPr>
        <w:t>"A Discrete Time Markov Chain (DTMC) SIR Model in R." </w:t>
      </w:r>
      <w:r w:rsidRPr="00362BF0">
        <w:rPr>
          <w:rFonts w:ascii="Helvetica Neue" w:hAnsi="Helvetica Neue" w:cs="Helvetica Neue"/>
          <w:i/>
          <w:iCs/>
        </w:rPr>
        <w:t>Rbloggers</w:t>
      </w:r>
      <w:r w:rsidRPr="00362BF0">
        <w:rPr>
          <w:rFonts w:ascii="Helvetica Neue" w:hAnsi="Helvetica Neue" w:cs="Helvetica Neue"/>
        </w:rPr>
        <w:t>. N.p., n.d. Web. 14 May 2016.</w:t>
      </w:r>
    </w:p>
    <w:p w14:paraId="6B60DA48" w14:textId="77777777" w:rsidR="00362BF0" w:rsidRPr="00362BF0" w:rsidRDefault="00362BF0" w:rsidP="00362BF0">
      <w:pPr>
        <w:widowControl w:val="0"/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</w:p>
    <w:p w14:paraId="2EF99AE0" w14:textId="77777777" w:rsidR="00362BF0" w:rsidRDefault="00362BF0" w:rsidP="00362BF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  <w:r w:rsidRPr="00362BF0">
        <w:rPr>
          <w:rFonts w:ascii="Helvetica Neue" w:hAnsi="Helvetica Neue" w:cs="Helvetica Neue"/>
        </w:rPr>
        <w:t>Abstract. </w:t>
      </w:r>
      <w:r w:rsidRPr="00362BF0">
        <w:rPr>
          <w:rFonts w:ascii="Helvetica Neue" w:hAnsi="Helvetica Neue" w:cs="Helvetica Neue"/>
          <w:i/>
          <w:iCs/>
        </w:rPr>
        <w:t>Multi-state Modelling with R: The Msm Package</w:t>
      </w:r>
      <w:r w:rsidRPr="00362BF0">
        <w:rPr>
          <w:rFonts w:ascii="Helvetica Neue" w:hAnsi="Helvetica Neue" w:cs="Helvetica Neue"/>
        </w:rPr>
        <w:t> (n.d.): n. pag. Web.</w:t>
      </w:r>
    </w:p>
    <w:p w14:paraId="5D0A1335" w14:textId="77777777" w:rsidR="00A26B41" w:rsidRPr="00A26B41" w:rsidRDefault="00A26B41" w:rsidP="00A26B41">
      <w:pPr>
        <w:widowControl w:val="0"/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</w:p>
    <w:p w14:paraId="75FA79AE" w14:textId="01642FC7" w:rsidR="00851B89" w:rsidRDefault="00A26B41" w:rsidP="00A26B41">
      <w:pPr>
        <w:pStyle w:val="ListParagraph"/>
        <w:numPr>
          <w:ilvl w:val="0"/>
          <w:numId w:val="4"/>
        </w:numPr>
        <w:rPr>
          <w:rFonts w:ascii="Helvetica Neue" w:eastAsia="Times New Roman" w:hAnsi="Helvetica Neue"/>
        </w:rPr>
      </w:pPr>
      <w:r w:rsidRPr="00A26B41">
        <w:rPr>
          <w:rFonts w:ascii="Helvetica Neue" w:eastAsia="Times New Roman" w:hAnsi="Helvetica Neue" w:cs="Arial"/>
          <w:color w:val="123654"/>
          <w:szCs w:val="20"/>
        </w:rPr>
        <w:t>Lichman, M. (2013). UCI Machine Learning Repository [http://archive.ics.uci.edu/ml]. Irvine, CA: University of California, School of Information and Computer Science.</w:t>
      </w:r>
      <w:r>
        <w:rPr>
          <w:rFonts w:ascii="Helvetica Neue" w:eastAsia="Times New Roman" w:hAnsi="Helvetica Neue" w:cs="Arial"/>
          <w:color w:val="123654"/>
          <w:szCs w:val="20"/>
        </w:rPr>
        <w:t xml:space="preserve"> </w:t>
      </w:r>
      <w:r w:rsidRPr="00A26B41">
        <w:rPr>
          <w:rFonts w:ascii="Helvetica Neue" w:hAnsi="Helvetica Neue" w:cs="Helvetica Neue"/>
          <w:color w:val="123654"/>
        </w:rPr>
        <w:t>(</w:t>
      </w:r>
      <w:r>
        <w:rPr>
          <w:rFonts w:ascii="Helvetica Neue" w:hAnsi="Helvetica Neue" w:cs="Helvetica Neue"/>
        </w:rPr>
        <w:t xml:space="preserve">Cleveland.csv) </w:t>
      </w:r>
    </w:p>
    <w:p w14:paraId="6E674036" w14:textId="55FF23D1" w:rsidR="00A26B41" w:rsidRPr="00362BF0" w:rsidRDefault="00A26B41" w:rsidP="00A26B41">
      <w:pPr>
        <w:rPr>
          <w:rFonts w:ascii="Helvetica Neue" w:eastAsia="Times New Roman" w:hAnsi="Helvetica Neue"/>
        </w:rPr>
      </w:pPr>
    </w:p>
    <w:p w14:paraId="57EB068D" w14:textId="77777777" w:rsidR="00A26B41" w:rsidRPr="00A26B41" w:rsidRDefault="00A26B41" w:rsidP="00A26B41">
      <w:pPr>
        <w:rPr>
          <w:rFonts w:ascii="Helvetica Neue" w:eastAsia="Times New Roman" w:hAnsi="Helvetica Neue"/>
          <w:sz w:val="36"/>
        </w:rPr>
      </w:pPr>
    </w:p>
    <w:p w14:paraId="062D09E9" w14:textId="77777777" w:rsidR="00A26B41" w:rsidRPr="00A26B41" w:rsidRDefault="00A26B41" w:rsidP="00851B89">
      <w:pPr>
        <w:ind w:left="360"/>
        <w:rPr>
          <w:rFonts w:ascii="Helvetica Neue" w:eastAsia="Times New Roman" w:hAnsi="Helvetica Neue"/>
          <w:sz w:val="36"/>
        </w:rPr>
      </w:pPr>
    </w:p>
    <w:p w14:paraId="5EDA5A1A" w14:textId="77777777" w:rsidR="00F60288" w:rsidRDefault="00F60288" w:rsidP="00D239FA">
      <w:pPr>
        <w:rPr>
          <w:rFonts w:ascii="Helvetica Neue" w:hAnsi="Helvetica Neue"/>
          <w:b/>
        </w:rPr>
      </w:pPr>
    </w:p>
    <w:p w14:paraId="448B9F99" w14:textId="77777777" w:rsidR="00F60288" w:rsidRDefault="00F60288" w:rsidP="00D239FA">
      <w:pPr>
        <w:rPr>
          <w:rFonts w:ascii="Helvetica Neue" w:hAnsi="Helvetica Neue"/>
          <w:b/>
        </w:rPr>
      </w:pPr>
    </w:p>
    <w:p w14:paraId="35569E03" w14:textId="77777777" w:rsidR="003F1FD2" w:rsidRDefault="003F1FD2" w:rsidP="00D239FA">
      <w:pPr>
        <w:rPr>
          <w:rFonts w:ascii="Helvetica Neue" w:hAnsi="Helvetica Neue"/>
          <w:b/>
        </w:rPr>
      </w:pPr>
    </w:p>
    <w:p w14:paraId="56F8A225" w14:textId="77777777" w:rsidR="003F1FD2" w:rsidRDefault="003F1FD2" w:rsidP="00D239FA">
      <w:pPr>
        <w:rPr>
          <w:rFonts w:ascii="Helvetica Neue" w:hAnsi="Helvetica Neue"/>
          <w:b/>
        </w:rPr>
      </w:pPr>
    </w:p>
    <w:p w14:paraId="1B71431B" w14:textId="77777777" w:rsidR="003F1FD2" w:rsidRDefault="003F1FD2" w:rsidP="00D239FA">
      <w:pPr>
        <w:rPr>
          <w:rFonts w:ascii="Helvetica Neue" w:hAnsi="Helvetica Neue"/>
          <w:b/>
        </w:rPr>
      </w:pPr>
    </w:p>
    <w:p w14:paraId="6743E774" w14:textId="254BFBF4" w:rsidR="00ED4077" w:rsidRDefault="00ED4077" w:rsidP="00D239FA">
      <w:pPr>
        <w:rPr>
          <w:rFonts w:ascii="Helvetica Neue" w:hAnsi="Helvetica Neue"/>
          <w:b/>
        </w:rPr>
      </w:pPr>
      <w:bookmarkStart w:id="0" w:name="_GoBack"/>
      <w:bookmarkEnd w:id="0"/>
      <w:r w:rsidRPr="004A30D3">
        <w:rPr>
          <w:rFonts w:ascii="Helvetica Neue" w:hAnsi="Helvetica Neue"/>
          <w:b/>
        </w:rPr>
        <w:t xml:space="preserve">APPENDIX: </w:t>
      </w:r>
    </w:p>
    <w:p w14:paraId="0C5BA5BC" w14:textId="77777777" w:rsidR="009D724E" w:rsidRDefault="009D724E" w:rsidP="00D239FA">
      <w:pPr>
        <w:rPr>
          <w:rFonts w:ascii="Helvetica Neue" w:hAnsi="Helvetica Neue"/>
          <w:b/>
        </w:rPr>
      </w:pPr>
    </w:p>
    <w:p w14:paraId="79CC95B4" w14:textId="389813ED" w:rsidR="009D08EE" w:rsidRPr="004A30D3" w:rsidRDefault="009D08EE" w:rsidP="009D08EE">
      <w:pPr>
        <w:ind w:left="720" w:firstLine="720"/>
        <w:rPr>
          <w:rFonts w:ascii="Helvetica Neue" w:hAnsi="Helvetica Neue"/>
          <w:b/>
        </w:rPr>
      </w:pP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</w:r>
      <w:r w:rsidRPr="004A30D3">
        <w:rPr>
          <w:rFonts w:ascii="Helvetica Neue" w:hAnsi="Helvetica Neue"/>
          <w:b/>
        </w:rPr>
        <w:t xml:space="preserve">Table 2: </w:t>
      </w:r>
      <w:r w:rsidRPr="004A30D3">
        <w:rPr>
          <w:rFonts w:ascii="Helvetica Neue" w:hAnsi="Helvetica Neue"/>
        </w:rPr>
        <w:t>Data description</w:t>
      </w:r>
    </w:p>
    <w:p w14:paraId="47F58485" w14:textId="77777777" w:rsidR="00556792" w:rsidRPr="004A30D3" w:rsidRDefault="00556792" w:rsidP="00D239FA">
      <w:pPr>
        <w:rPr>
          <w:rFonts w:ascii="Helvetica Neue" w:hAnsi="Helvetica Neue"/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2268"/>
        <w:gridCol w:w="2160"/>
      </w:tblGrid>
      <w:tr w:rsidR="00D239FA" w:rsidRPr="004A30D3" w14:paraId="31E4181F" w14:textId="77777777" w:rsidTr="002B1FAC">
        <w:trPr>
          <w:jc w:val="center"/>
        </w:trPr>
        <w:tc>
          <w:tcPr>
            <w:tcW w:w="2189" w:type="dxa"/>
          </w:tcPr>
          <w:p w14:paraId="33134627" w14:textId="77777777" w:rsidR="00D239FA" w:rsidRPr="004A30D3" w:rsidRDefault="00D239FA" w:rsidP="002F56E3">
            <w:pPr>
              <w:rPr>
                <w:rFonts w:ascii="Helvetica Neue" w:hAnsi="Helvetica Neue"/>
                <w:b/>
              </w:rPr>
            </w:pPr>
            <w:r w:rsidRPr="004A30D3">
              <w:rPr>
                <w:rFonts w:ascii="Helvetica Neue" w:hAnsi="Helvetica Neue"/>
                <w:b/>
              </w:rPr>
              <w:t>Attribute</w:t>
            </w:r>
          </w:p>
        </w:tc>
        <w:tc>
          <w:tcPr>
            <w:tcW w:w="2268" w:type="dxa"/>
          </w:tcPr>
          <w:p w14:paraId="0577070F" w14:textId="77777777" w:rsidR="00D239FA" w:rsidRPr="004A30D3" w:rsidRDefault="00D239FA" w:rsidP="002F56E3">
            <w:pPr>
              <w:rPr>
                <w:rFonts w:ascii="Helvetica Neue" w:hAnsi="Helvetica Neue"/>
                <w:b/>
              </w:rPr>
            </w:pPr>
            <w:r w:rsidRPr="004A30D3">
              <w:rPr>
                <w:rFonts w:ascii="Helvetica Neue" w:hAnsi="Helvetica Neue"/>
                <w:b/>
              </w:rPr>
              <w:t>Range</w:t>
            </w:r>
          </w:p>
        </w:tc>
        <w:tc>
          <w:tcPr>
            <w:tcW w:w="2160" w:type="dxa"/>
          </w:tcPr>
          <w:p w14:paraId="42568977" w14:textId="77777777" w:rsidR="00D239FA" w:rsidRPr="004A30D3" w:rsidRDefault="00D239FA" w:rsidP="002F56E3">
            <w:pPr>
              <w:rPr>
                <w:rFonts w:ascii="Helvetica Neue" w:hAnsi="Helvetica Neue"/>
                <w:b/>
              </w:rPr>
            </w:pPr>
            <w:r w:rsidRPr="004A30D3">
              <w:rPr>
                <w:rFonts w:ascii="Helvetica Neue" w:hAnsi="Helvetica Neue"/>
                <w:b/>
              </w:rPr>
              <w:t>Attribute name</w:t>
            </w:r>
          </w:p>
        </w:tc>
      </w:tr>
      <w:tr w:rsidR="00D239FA" w:rsidRPr="004A30D3" w14:paraId="0ED2AB02" w14:textId="77777777" w:rsidTr="002B1FAC">
        <w:trPr>
          <w:jc w:val="center"/>
        </w:trPr>
        <w:tc>
          <w:tcPr>
            <w:tcW w:w="2189" w:type="dxa"/>
          </w:tcPr>
          <w:p w14:paraId="167E1875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Age</w:t>
            </w:r>
          </w:p>
        </w:tc>
        <w:tc>
          <w:tcPr>
            <w:tcW w:w="2268" w:type="dxa"/>
          </w:tcPr>
          <w:p w14:paraId="7E7D0702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[29-77]</w:t>
            </w:r>
          </w:p>
        </w:tc>
        <w:tc>
          <w:tcPr>
            <w:tcW w:w="2160" w:type="dxa"/>
          </w:tcPr>
          <w:p w14:paraId="1D82D502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Age</w:t>
            </w:r>
          </w:p>
        </w:tc>
      </w:tr>
      <w:tr w:rsidR="00D239FA" w:rsidRPr="004A30D3" w14:paraId="4BEAFE14" w14:textId="77777777" w:rsidTr="002B1FAC">
        <w:trPr>
          <w:jc w:val="center"/>
        </w:trPr>
        <w:tc>
          <w:tcPr>
            <w:tcW w:w="2189" w:type="dxa"/>
          </w:tcPr>
          <w:p w14:paraId="42F72B57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Sex</w:t>
            </w:r>
          </w:p>
        </w:tc>
        <w:tc>
          <w:tcPr>
            <w:tcW w:w="2268" w:type="dxa"/>
          </w:tcPr>
          <w:p w14:paraId="1F468A9D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[0,1]</w:t>
            </w:r>
          </w:p>
        </w:tc>
        <w:tc>
          <w:tcPr>
            <w:tcW w:w="2160" w:type="dxa"/>
          </w:tcPr>
          <w:p w14:paraId="704072FD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Sex</w:t>
            </w:r>
          </w:p>
        </w:tc>
      </w:tr>
      <w:tr w:rsidR="00D239FA" w:rsidRPr="004A30D3" w14:paraId="36103344" w14:textId="77777777" w:rsidTr="002B1FAC">
        <w:trPr>
          <w:jc w:val="center"/>
        </w:trPr>
        <w:tc>
          <w:tcPr>
            <w:tcW w:w="2189" w:type="dxa"/>
          </w:tcPr>
          <w:p w14:paraId="11221ECF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Resting blood pressure</w:t>
            </w:r>
          </w:p>
        </w:tc>
        <w:tc>
          <w:tcPr>
            <w:tcW w:w="2268" w:type="dxa"/>
          </w:tcPr>
          <w:p w14:paraId="6504A0FF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</w:p>
        </w:tc>
        <w:tc>
          <w:tcPr>
            <w:tcW w:w="2160" w:type="dxa"/>
          </w:tcPr>
          <w:p w14:paraId="7DA14082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Trestbps</w:t>
            </w:r>
          </w:p>
        </w:tc>
      </w:tr>
      <w:tr w:rsidR="00D239FA" w:rsidRPr="004A30D3" w14:paraId="6C395B08" w14:textId="77777777" w:rsidTr="002B1FAC">
        <w:trPr>
          <w:jc w:val="center"/>
        </w:trPr>
        <w:tc>
          <w:tcPr>
            <w:tcW w:w="2189" w:type="dxa"/>
          </w:tcPr>
          <w:p w14:paraId="268B8960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Cholesterol</w:t>
            </w:r>
          </w:p>
        </w:tc>
        <w:tc>
          <w:tcPr>
            <w:tcW w:w="2268" w:type="dxa"/>
          </w:tcPr>
          <w:p w14:paraId="52220143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[126,564]</w:t>
            </w:r>
          </w:p>
        </w:tc>
        <w:tc>
          <w:tcPr>
            <w:tcW w:w="2160" w:type="dxa"/>
          </w:tcPr>
          <w:p w14:paraId="7D975BED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Chol</w:t>
            </w:r>
          </w:p>
        </w:tc>
      </w:tr>
      <w:tr w:rsidR="00D239FA" w:rsidRPr="004A30D3" w14:paraId="4956C746" w14:textId="77777777" w:rsidTr="002B1FAC">
        <w:trPr>
          <w:jc w:val="center"/>
        </w:trPr>
        <w:tc>
          <w:tcPr>
            <w:tcW w:w="2189" w:type="dxa"/>
          </w:tcPr>
          <w:p w14:paraId="6F6629C1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Fasting blood sugar</w:t>
            </w:r>
          </w:p>
        </w:tc>
        <w:tc>
          <w:tcPr>
            <w:tcW w:w="2268" w:type="dxa"/>
          </w:tcPr>
          <w:p w14:paraId="3D5CC806" w14:textId="56AAF381" w:rsidR="00D239FA" w:rsidRPr="004A30D3" w:rsidRDefault="002C09A1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 xml:space="preserve">1 = true </w:t>
            </w:r>
            <w:r w:rsidR="00D239FA" w:rsidRPr="004A30D3">
              <w:rPr>
                <w:rFonts w:ascii="Helvetica Neue" w:hAnsi="Helvetica Neue"/>
              </w:rPr>
              <w:t>&gt; 120)</w:t>
            </w:r>
          </w:p>
          <w:p w14:paraId="2B727236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 xml:space="preserve">0 = false </w:t>
            </w:r>
          </w:p>
        </w:tc>
        <w:tc>
          <w:tcPr>
            <w:tcW w:w="2160" w:type="dxa"/>
          </w:tcPr>
          <w:p w14:paraId="609447E6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Fbs</w:t>
            </w:r>
          </w:p>
        </w:tc>
      </w:tr>
      <w:tr w:rsidR="00D239FA" w:rsidRPr="004A30D3" w14:paraId="708BFCDF" w14:textId="77777777" w:rsidTr="002B1FAC">
        <w:trPr>
          <w:jc w:val="center"/>
        </w:trPr>
        <w:tc>
          <w:tcPr>
            <w:tcW w:w="2189" w:type="dxa"/>
          </w:tcPr>
          <w:p w14:paraId="2127A7F7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Resting electrocardiographic results</w:t>
            </w:r>
          </w:p>
        </w:tc>
        <w:tc>
          <w:tcPr>
            <w:tcW w:w="2268" w:type="dxa"/>
          </w:tcPr>
          <w:p w14:paraId="096378EA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0 – normal</w:t>
            </w:r>
          </w:p>
          <w:p w14:paraId="482255BD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1 – having ST-T abnormality</w:t>
            </w:r>
          </w:p>
          <w:p w14:paraId="68401E5B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2 – probable left ventricular hypertrophy</w:t>
            </w:r>
          </w:p>
        </w:tc>
        <w:tc>
          <w:tcPr>
            <w:tcW w:w="2160" w:type="dxa"/>
          </w:tcPr>
          <w:p w14:paraId="7ED97C12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Restecg</w:t>
            </w:r>
          </w:p>
        </w:tc>
      </w:tr>
      <w:tr w:rsidR="00D239FA" w:rsidRPr="004A30D3" w14:paraId="3F96E7D2" w14:textId="77777777" w:rsidTr="002B1FAC">
        <w:trPr>
          <w:jc w:val="center"/>
        </w:trPr>
        <w:tc>
          <w:tcPr>
            <w:tcW w:w="2189" w:type="dxa"/>
          </w:tcPr>
          <w:p w14:paraId="4570DE0A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Maximum heart rate achieved</w:t>
            </w:r>
          </w:p>
        </w:tc>
        <w:tc>
          <w:tcPr>
            <w:tcW w:w="2268" w:type="dxa"/>
          </w:tcPr>
          <w:p w14:paraId="1602F62F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</w:p>
        </w:tc>
        <w:tc>
          <w:tcPr>
            <w:tcW w:w="2160" w:type="dxa"/>
          </w:tcPr>
          <w:p w14:paraId="0AAB26AB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thalach</w:t>
            </w:r>
          </w:p>
        </w:tc>
      </w:tr>
      <w:tr w:rsidR="00D239FA" w:rsidRPr="004A30D3" w14:paraId="788D3897" w14:textId="77777777" w:rsidTr="002B1FAC">
        <w:trPr>
          <w:trHeight w:val="242"/>
          <w:jc w:val="center"/>
        </w:trPr>
        <w:tc>
          <w:tcPr>
            <w:tcW w:w="2189" w:type="dxa"/>
          </w:tcPr>
          <w:p w14:paraId="1B483DBB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Exercise induced angina</w:t>
            </w:r>
          </w:p>
        </w:tc>
        <w:tc>
          <w:tcPr>
            <w:tcW w:w="2268" w:type="dxa"/>
          </w:tcPr>
          <w:p w14:paraId="3D74EBA0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1=yes, 0 = no</w:t>
            </w:r>
          </w:p>
        </w:tc>
        <w:tc>
          <w:tcPr>
            <w:tcW w:w="2160" w:type="dxa"/>
          </w:tcPr>
          <w:p w14:paraId="498037E9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Exang</w:t>
            </w:r>
          </w:p>
        </w:tc>
      </w:tr>
      <w:tr w:rsidR="00D239FA" w:rsidRPr="004A30D3" w14:paraId="5C5789BD" w14:textId="77777777" w:rsidTr="002B1FAC">
        <w:trPr>
          <w:trHeight w:val="242"/>
          <w:jc w:val="center"/>
        </w:trPr>
        <w:tc>
          <w:tcPr>
            <w:tcW w:w="2189" w:type="dxa"/>
          </w:tcPr>
          <w:p w14:paraId="5CC0DFCE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ST depression induced by exercise relative to rest</w:t>
            </w:r>
          </w:p>
        </w:tc>
        <w:tc>
          <w:tcPr>
            <w:tcW w:w="2268" w:type="dxa"/>
          </w:tcPr>
          <w:p w14:paraId="6E56D1DA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</w:p>
        </w:tc>
        <w:tc>
          <w:tcPr>
            <w:tcW w:w="2160" w:type="dxa"/>
          </w:tcPr>
          <w:p w14:paraId="13BD873E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Oldpeak</w:t>
            </w:r>
          </w:p>
        </w:tc>
      </w:tr>
      <w:tr w:rsidR="00D239FA" w:rsidRPr="004A30D3" w14:paraId="1378816A" w14:textId="77777777" w:rsidTr="002B1FAC">
        <w:trPr>
          <w:trHeight w:val="242"/>
          <w:jc w:val="center"/>
        </w:trPr>
        <w:tc>
          <w:tcPr>
            <w:tcW w:w="2189" w:type="dxa"/>
          </w:tcPr>
          <w:p w14:paraId="254BFAF1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Slope of the peak exercise ST segment</w:t>
            </w:r>
          </w:p>
        </w:tc>
        <w:tc>
          <w:tcPr>
            <w:tcW w:w="2268" w:type="dxa"/>
          </w:tcPr>
          <w:p w14:paraId="6EE6BCE0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1 = upsloping</w:t>
            </w:r>
          </w:p>
          <w:p w14:paraId="24E8C899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2= flat</w:t>
            </w:r>
          </w:p>
          <w:p w14:paraId="11646CBA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3 = downsloping</w:t>
            </w:r>
          </w:p>
        </w:tc>
        <w:tc>
          <w:tcPr>
            <w:tcW w:w="2160" w:type="dxa"/>
          </w:tcPr>
          <w:p w14:paraId="54ABD890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slope</w:t>
            </w:r>
          </w:p>
        </w:tc>
      </w:tr>
      <w:tr w:rsidR="00D239FA" w:rsidRPr="004A30D3" w14:paraId="7FB3A69F" w14:textId="77777777" w:rsidTr="002B1FAC">
        <w:trPr>
          <w:trHeight w:val="323"/>
          <w:jc w:val="center"/>
        </w:trPr>
        <w:tc>
          <w:tcPr>
            <w:tcW w:w="2189" w:type="dxa"/>
          </w:tcPr>
          <w:p w14:paraId="11097097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Number of major vessels(0-3) colored by fluoroscopy</w:t>
            </w:r>
          </w:p>
        </w:tc>
        <w:tc>
          <w:tcPr>
            <w:tcW w:w="2268" w:type="dxa"/>
          </w:tcPr>
          <w:p w14:paraId="3231035C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</w:p>
        </w:tc>
        <w:tc>
          <w:tcPr>
            <w:tcW w:w="2160" w:type="dxa"/>
          </w:tcPr>
          <w:p w14:paraId="1D5AA43C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ca</w:t>
            </w:r>
          </w:p>
        </w:tc>
      </w:tr>
      <w:tr w:rsidR="00D239FA" w:rsidRPr="004A30D3" w14:paraId="6283C182" w14:textId="77777777" w:rsidTr="002B1FAC">
        <w:trPr>
          <w:trHeight w:val="242"/>
          <w:jc w:val="center"/>
        </w:trPr>
        <w:tc>
          <w:tcPr>
            <w:tcW w:w="2189" w:type="dxa"/>
          </w:tcPr>
          <w:p w14:paraId="2A0C1B4C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Thal</w:t>
            </w:r>
          </w:p>
        </w:tc>
        <w:tc>
          <w:tcPr>
            <w:tcW w:w="2268" w:type="dxa"/>
          </w:tcPr>
          <w:p w14:paraId="2D7FFE10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3 = normal</w:t>
            </w:r>
          </w:p>
          <w:p w14:paraId="22428248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6 = fixed defect</w:t>
            </w:r>
          </w:p>
          <w:p w14:paraId="6C8CCF28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7 = reversible defect</w:t>
            </w:r>
          </w:p>
        </w:tc>
        <w:tc>
          <w:tcPr>
            <w:tcW w:w="2160" w:type="dxa"/>
          </w:tcPr>
          <w:p w14:paraId="70F42AEA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thal</w:t>
            </w:r>
          </w:p>
        </w:tc>
      </w:tr>
      <w:tr w:rsidR="00D239FA" w:rsidRPr="004A30D3" w14:paraId="654C0C69" w14:textId="77777777" w:rsidTr="002B1FAC">
        <w:trPr>
          <w:trHeight w:val="242"/>
          <w:jc w:val="center"/>
        </w:trPr>
        <w:tc>
          <w:tcPr>
            <w:tcW w:w="2189" w:type="dxa"/>
          </w:tcPr>
          <w:p w14:paraId="73A371B0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Diagnosis of heart disease</w:t>
            </w:r>
          </w:p>
        </w:tc>
        <w:tc>
          <w:tcPr>
            <w:tcW w:w="2268" w:type="dxa"/>
          </w:tcPr>
          <w:p w14:paraId="604D687E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0 &lt; 50% diameter narrowing</w:t>
            </w:r>
          </w:p>
          <w:p w14:paraId="14AE97D9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1 &gt; 50% diameter narrowing</w:t>
            </w:r>
          </w:p>
        </w:tc>
        <w:tc>
          <w:tcPr>
            <w:tcW w:w="2160" w:type="dxa"/>
          </w:tcPr>
          <w:p w14:paraId="09040CCB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num</w:t>
            </w:r>
          </w:p>
        </w:tc>
      </w:tr>
    </w:tbl>
    <w:p w14:paraId="592969D5" w14:textId="77777777" w:rsidR="00ED4077" w:rsidRPr="004A30D3" w:rsidRDefault="00ED4077" w:rsidP="00ED4077">
      <w:pPr>
        <w:rPr>
          <w:rFonts w:ascii="Helvetica Neue" w:hAnsi="Helvetica Neue"/>
        </w:rPr>
      </w:pPr>
    </w:p>
    <w:p w14:paraId="24CDF010" w14:textId="77777777" w:rsidR="00ED4077" w:rsidRPr="004A30D3" w:rsidRDefault="00ED4077" w:rsidP="00ED4077">
      <w:pPr>
        <w:pStyle w:val="ListParagraph"/>
        <w:ind w:left="0" w:firstLine="720"/>
        <w:rPr>
          <w:rFonts w:ascii="Helvetica Neue" w:hAnsi="Helvetica Neue"/>
          <w:b/>
          <w:color w:val="FF0000"/>
        </w:rPr>
      </w:pPr>
    </w:p>
    <w:p w14:paraId="760BAD4E" w14:textId="77777777" w:rsidR="00ED4077" w:rsidRPr="004A30D3" w:rsidRDefault="00ED4077">
      <w:pPr>
        <w:rPr>
          <w:rFonts w:ascii="Helvetica Neue" w:hAnsi="Helvetica Neue"/>
        </w:rPr>
      </w:pPr>
    </w:p>
    <w:p w14:paraId="1BE6CA90" w14:textId="77777777" w:rsidR="000F5778" w:rsidRDefault="000F5778">
      <w:pPr>
        <w:rPr>
          <w:rFonts w:ascii="Helvetica Neue" w:hAnsi="Helvetica Neue"/>
        </w:rPr>
      </w:pPr>
    </w:p>
    <w:p w14:paraId="4BD5FEE3" w14:textId="77777777" w:rsidR="009D08EE" w:rsidRDefault="009D08EE">
      <w:pPr>
        <w:rPr>
          <w:rFonts w:ascii="Helvetica Neue" w:hAnsi="Helvetica Neue"/>
        </w:rPr>
      </w:pPr>
    </w:p>
    <w:p w14:paraId="6BA0383C" w14:textId="77777777" w:rsidR="009D08EE" w:rsidRDefault="009D08EE">
      <w:pPr>
        <w:rPr>
          <w:rFonts w:ascii="Helvetica Neue" w:hAnsi="Helvetica Neue"/>
        </w:rPr>
      </w:pPr>
    </w:p>
    <w:p w14:paraId="0E403723" w14:textId="77777777" w:rsidR="009D08EE" w:rsidRDefault="009D08EE">
      <w:pPr>
        <w:rPr>
          <w:rFonts w:ascii="Helvetica Neue" w:hAnsi="Helvetica Neue"/>
        </w:rPr>
      </w:pPr>
    </w:p>
    <w:p w14:paraId="3ED2C838" w14:textId="3757ED27" w:rsidR="009D08EE" w:rsidRPr="004A30D3" w:rsidRDefault="009D08EE" w:rsidP="009D08EE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</w:r>
      <w:r w:rsidRPr="004A30D3">
        <w:rPr>
          <w:rFonts w:ascii="Helvetica Neue" w:hAnsi="Helvetica Neue"/>
          <w:b/>
        </w:rPr>
        <w:t>Snapshot 1:</w:t>
      </w:r>
      <w:r w:rsidRPr="004A30D3">
        <w:rPr>
          <w:rFonts w:ascii="Helvetica Neue" w:hAnsi="Helvetica Neue"/>
        </w:rPr>
        <w:t xml:space="preserve"> model simulation using the Simio software</w:t>
      </w:r>
    </w:p>
    <w:p w14:paraId="508FFC66" w14:textId="77777777" w:rsidR="009D08EE" w:rsidRPr="004A30D3" w:rsidRDefault="009D08EE">
      <w:pPr>
        <w:rPr>
          <w:rFonts w:ascii="Helvetica Neue" w:hAnsi="Helvetica Neue"/>
        </w:rPr>
      </w:pPr>
    </w:p>
    <w:p w14:paraId="11DDD543" w14:textId="71EC704F" w:rsidR="000F5778" w:rsidRPr="004A30D3" w:rsidRDefault="004916B8">
      <w:pPr>
        <w:rPr>
          <w:rFonts w:ascii="Helvetica Neue" w:hAnsi="Helvetica Neue"/>
        </w:rPr>
      </w:pPr>
      <w:r w:rsidRPr="004916B8">
        <w:rPr>
          <w:rFonts w:ascii="Helvetica Neue" w:hAnsi="Helvetica Neue"/>
          <w:noProof/>
        </w:rPr>
        <w:drawing>
          <wp:inline distT="0" distB="0" distL="0" distR="0" wp14:anchorId="169D7F1D" wp14:editId="553485A0">
            <wp:extent cx="5943205" cy="5643112"/>
            <wp:effectExtent l="76200" t="76200" r="76835" b="723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4" cy="5649521"/>
                    </a:xfrm>
                    <a:prstGeom prst="rect">
                      <a:avLst/>
                    </a:prstGeom>
                    <a:effectLst/>
                    <a:scene3d>
                      <a:camera prst="orthographicFront"/>
                      <a:lightRig rig="threePt" dir="t"/>
                    </a:scene3d>
                    <a:sp3d extrusionH="76200" contourW="12700">
                      <a:bevelT prst="angle"/>
                      <a:extrusionClr>
                        <a:schemeClr val="accent4">
                          <a:lumMod val="75000"/>
                        </a:schemeClr>
                      </a:extrusionClr>
                      <a:contourClr>
                        <a:schemeClr val="accent4">
                          <a:lumMod val="75000"/>
                        </a:schemeClr>
                      </a:contourClr>
                    </a:sp3d>
                  </pic:spPr>
                </pic:pic>
              </a:graphicData>
            </a:graphic>
          </wp:inline>
        </w:drawing>
      </w:r>
    </w:p>
    <w:p w14:paraId="064B15D4" w14:textId="77777777" w:rsidR="000F5778" w:rsidRPr="004A30D3" w:rsidRDefault="000F5778">
      <w:pPr>
        <w:rPr>
          <w:rFonts w:ascii="Helvetica Neue" w:hAnsi="Helvetica Neue"/>
        </w:rPr>
      </w:pPr>
    </w:p>
    <w:p w14:paraId="2103D398" w14:textId="77777777" w:rsidR="000F5778" w:rsidRPr="004A30D3" w:rsidRDefault="000F5778">
      <w:pPr>
        <w:rPr>
          <w:rFonts w:ascii="Helvetica Neue" w:hAnsi="Helvetica Neue"/>
        </w:rPr>
      </w:pPr>
    </w:p>
    <w:p w14:paraId="74F751ED" w14:textId="3E3CAC40" w:rsidR="000F5778" w:rsidRPr="004A30D3" w:rsidRDefault="000F5778">
      <w:pPr>
        <w:rPr>
          <w:rFonts w:ascii="Helvetica Neue" w:hAnsi="Helvetica Neue"/>
        </w:rPr>
      </w:pPr>
    </w:p>
    <w:p w14:paraId="025B35A5" w14:textId="57EA2953" w:rsidR="00ED4077" w:rsidRDefault="00ED4077">
      <w:pPr>
        <w:rPr>
          <w:rFonts w:ascii="Helvetica Neue" w:hAnsi="Helvetica Neue"/>
        </w:rPr>
      </w:pPr>
    </w:p>
    <w:p w14:paraId="40B407A8" w14:textId="77777777" w:rsidR="004916B8" w:rsidRDefault="004916B8">
      <w:pPr>
        <w:rPr>
          <w:rFonts w:ascii="Helvetica Neue" w:hAnsi="Helvetica Neue"/>
        </w:rPr>
      </w:pPr>
    </w:p>
    <w:p w14:paraId="55969564" w14:textId="77777777" w:rsidR="004916B8" w:rsidRDefault="004916B8">
      <w:pPr>
        <w:rPr>
          <w:rFonts w:ascii="Helvetica Neue" w:hAnsi="Helvetica Neue"/>
        </w:rPr>
      </w:pPr>
    </w:p>
    <w:p w14:paraId="666E729B" w14:textId="77777777" w:rsidR="009D08EE" w:rsidRDefault="009D08EE">
      <w:pPr>
        <w:rPr>
          <w:rFonts w:ascii="Helvetica Neue" w:hAnsi="Helvetica Neue"/>
        </w:rPr>
      </w:pPr>
    </w:p>
    <w:p w14:paraId="362F9560" w14:textId="77777777" w:rsidR="009D08EE" w:rsidRDefault="009D08EE">
      <w:pPr>
        <w:rPr>
          <w:rFonts w:ascii="Helvetica Neue" w:hAnsi="Helvetica Neue"/>
        </w:rPr>
      </w:pPr>
    </w:p>
    <w:p w14:paraId="5A826162" w14:textId="77777777" w:rsidR="009D08EE" w:rsidRDefault="009D08EE">
      <w:pPr>
        <w:rPr>
          <w:rFonts w:ascii="Helvetica Neue" w:hAnsi="Helvetica Neue"/>
        </w:rPr>
      </w:pPr>
    </w:p>
    <w:p w14:paraId="6760621C" w14:textId="77A0AB2E" w:rsidR="009D08EE" w:rsidRDefault="009D08EE" w:rsidP="009D08EE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</w:r>
      <w:r w:rsidRPr="004A30D3">
        <w:rPr>
          <w:rFonts w:ascii="Helvetica Neue" w:hAnsi="Helvetica Neue"/>
          <w:b/>
        </w:rPr>
        <w:t>Snapshot 2:</w:t>
      </w:r>
      <w:r w:rsidRPr="004A30D3">
        <w:rPr>
          <w:rFonts w:ascii="Helvetica Neue" w:hAnsi="Helvetica Neue"/>
        </w:rPr>
        <w:t xml:space="preserve"> Results from the simulation model</w:t>
      </w:r>
    </w:p>
    <w:p w14:paraId="56DEE0D0" w14:textId="77777777" w:rsidR="009D08EE" w:rsidRDefault="009D08EE">
      <w:pPr>
        <w:rPr>
          <w:rFonts w:ascii="Helvetica Neue" w:hAnsi="Helvetica Neue"/>
        </w:rPr>
      </w:pPr>
    </w:p>
    <w:p w14:paraId="3F638133" w14:textId="77777777" w:rsidR="009D08EE" w:rsidRDefault="009D08EE">
      <w:pPr>
        <w:rPr>
          <w:rFonts w:ascii="Helvetica Neue" w:hAnsi="Helvetica Neue"/>
        </w:rPr>
      </w:pPr>
    </w:p>
    <w:p w14:paraId="5CBCC03B" w14:textId="4D4038F5" w:rsidR="000F5778" w:rsidRDefault="000F5778">
      <w:pPr>
        <w:rPr>
          <w:rFonts w:ascii="Helvetica Neue" w:hAnsi="Helvetica Neue"/>
        </w:rPr>
      </w:pPr>
      <w:r w:rsidRPr="004A30D3">
        <w:rPr>
          <w:rFonts w:ascii="Helvetica Neue" w:hAnsi="Helvetica Neue"/>
          <w:noProof/>
        </w:rPr>
        <w:drawing>
          <wp:inline distT="0" distB="0" distL="0" distR="0" wp14:anchorId="33D5E6BF" wp14:editId="2E99A2D2">
            <wp:extent cx="5943600" cy="3774440"/>
            <wp:effectExtent l="0" t="0" r="0" b="1016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4986" w14:textId="77777777" w:rsidR="009D08EE" w:rsidRPr="004A30D3" w:rsidRDefault="009D08EE">
      <w:pPr>
        <w:rPr>
          <w:rFonts w:ascii="Helvetica Neue" w:hAnsi="Helvetica Neue"/>
        </w:rPr>
      </w:pPr>
    </w:p>
    <w:p w14:paraId="50277638" w14:textId="77777777" w:rsidR="000F5778" w:rsidRDefault="000F5778">
      <w:pPr>
        <w:rPr>
          <w:rFonts w:ascii="Helvetica Neue" w:hAnsi="Helvetica Neue"/>
        </w:rPr>
      </w:pPr>
    </w:p>
    <w:p w14:paraId="0A104F86" w14:textId="2EC78281" w:rsidR="009D08EE" w:rsidRPr="004A30D3" w:rsidRDefault="009D08EE" w:rsidP="009D08EE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  <w:t>Snapshot 3</w:t>
      </w:r>
      <w:r w:rsidRPr="004A30D3">
        <w:rPr>
          <w:rFonts w:ascii="Helvetica Neue" w:hAnsi="Helvetica Neue"/>
          <w:b/>
        </w:rPr>
        <w:t>:</w:t>
      </w:r>
      <w:r w:rsidRPr="004A30D3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Setup 1 of 2 </w:t>
      </w:r>
      <w:r w:rsidRPr="004A30D3">
        <w:rPr>
          <w:rFonts w:ascii="Helvetica Neue" w:hAnsi="Helvetica Neue"/>
        </w:rPr>
        <w:t>from the simulation model</w:t>
      </w:r>
    </w:p>
    <w:p w14:paraId="4D019083" w14:textId="77777777" w:rsidR="004916B8" w:rsidRPr="004A30D3" w:rsidRDefault="004916B8" w:rsidP="000F5778">
      <w:pPr>
        <w:rPr>
          <w:rFonts w:ascii="Helvetica Neue" w:hAnsi="Helvetica Neue"/>
        </w:rPr>
      </w:pPr>
    </w:p>
    <w:p w14:paraId="4311ECF0" w14:textId="793C52BF" w:rsidR="004916B8" w:rsidRDefault="004916B8" w:rsidP="000F5778">
      <w:pPr>
        <w:rPr>
          <w:rFonts w:ascii="Helvetica Neue" w:hAnsi="Helvetica Neue"/>
        </w:rPr>
      </w:pPr>
      <w:r w:rsidRPr="004916B8">
        <w:rPr>
          <w:rFonts w:ascii="Helvetica Neue" w:hAnsi="Helvetica Neue"/>
          <w:noProof/>
        </w:rPr>
        <w:lastRenderedPageBreak/>
        <w:drawing>
          <wp:inline distT="0" distB="0" distL="0" distR="0" wp14:anchorId="1A3F51FD" wp14:editId="100C42BF">
            <wp:extent cx="5943600" cy="2896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4645" w14:textId="77777777" w:rsidR="004916B8" w:rsidRDefault="004916B8" w:rsidP="000F5778">
      <w:pPr>
        <w:rPr>
          <w:rFonts w:ascii="Helvetica Neue" w:hAnsi="Helvetica Neue"/>
        </w:rPr>
      </w:pPr>
    </w:p>
    <w:p w14:paraId="6E212278" w14:textId="083445EA" w:rsidR="009D08EE" w:rsidRPr="004A30D3" w:rsidRDefault="009D08EE" w:rsidP="009D08EE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  <w:t>Snapshot 4</w:t>
      </w:r>
      <w:r w:rsidRPr="004A30D3">
        <w:rPr>
          <w:rFonts w:ascii="Helvetica Neue" w:hAnsi="Helvetica Neue"/>
          <w:b/>
        </w:rPr>
        <w:t>:</w:t>
      </w:r>
      <w:r w:rsidRPr="004A30D3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Setup 2 of 2 </w:t>
      </w:r>
      <w:r w:rsidRPr="004A30D3">
        <w:rPr>
          <w:rFonts w:ascii="Helvetica Neue" w:hAnsi="Helvetica Neue"/>
        </w:rPr>
        <w:t>from the simulation model</w:t>
      </w:r>
    </w:p>
    <w:p w14:paraId="6011D185" w14:textId="77777777" w:rsidR="004916B8" w:rsidRDefault="004916B8" w:rsidP="000F5778">
      <w:pPr>
        <w:rPr>
          <w:rFonts w:ascii="Helvetica Neue" w:hAnsi="Helvetica Neue"/>
        </w:rPr>
      </w:pPr>
    </w:p>
    <w:p w14:paraId="269FD3BA" w14:textId="77777777" w:rsidR="004916B8" w:rsidRDefault="004916B8" w:rsidP="000F5778">
      <w:pPr>
        <w:rPr>
          <w:rFonts w:ascii="Helvetica Neue" w:hAnsi="Helvetica Neue"/>
        </w:rPr>
      </w:pPr>
    </w:p>
    <w:p w14:paraId="5C8A5C70" w14:textId="19480BA8" w:rsidR="004916B8" w:rsidRPr="004A30D3" w:rsidRDefault="004916B8" w:rsidP="000F5778">
      <w:pPr>
        <w:rPr>
          <w:rFonts w:ascii="Helvetica Neue" w:hAnsi="Helvetica Neue"/>
        </w:rPr>
      </w:pPr>
      <w:r w:rsidRPr="004916B8">
        <w:rPr>
          <w:rFonts w:ascii="Helvetica Neue" w:hAnsi="Helvetica Neue"/>
          <w:noProof/>
        </w:rPr>
        <w:drawing>
          <wp:inline distT="0" distB="0" distL="0" distR="0" wp14:anchorId="7BF3F96E" wp14:editId="47FE2B81">
            <wp:extent cx="5943600" cy="2418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7755" w14:textId="77777777" w:rsidR="004916B8" w:rsidRDefault="004916B8" w:rsidP="004916B8">
      <w:pPr>
        <w:rPr>
          <w:rFonts w:ascii="Helvetica Neue" w:hAnsi="Helvetica Neue"/>
          <w:b/>
        </w:rPr>
      </w:pPr>
    </w:p>
    <w:p w14:paraId="5D6A802B" w14:textId="77777777" w:rsidR="001A1936" w:rsidRDefault="001A1936">
      <w:pPr>
        <w:rPr>
          <w:rFonts w:ascii="Helvetica Neue" w:hAnsi="Helvetica Neue"/>
        </w:rPr>
      </w:pPr>
    </w:p>
    <w:p w14:paraId="172AB519" w14:textId="5C72477D" w:rsidR="009D08EE" w:rsidRPr="004A30D3" w:rsidRDefault="009D08EE" w:rsidP="009D08EE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  <w:t>Snapshot 5</w:t>
      </w:r>
      <w:r w:rsidRPr="004A30D3">
        <w:rPr>
          <w:rFonts w:ascii="Helvetica Neue" w:hAnsi="Helvetica Neue"/>
          <w:b/>
        </w:rPr>
        <w:t>:</w:t>
      </w:r>
      <w:r w:rsidRPr="004A30D3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>Final r</w:t>
      </w:r>
      <w:r w:rsidRPr="004A30D3">
        <w:rPr>
          <w:rFonts w:ascii="Helvetica Neue" w:hAnsi="Helvetica Neue"/>
        </w:rPr>
        <w:t>esults from the simulation model</w:t>
      </w:r>
    </w:p>
    <w:p w14:paraId="4EC66ED9" w14:textId="77777777" w:rsidR="004916B8" w:rsidRDefault="004916B8">
      <w:pPr>
        <w:rPr>
          <w:rFonts w:ascii="Helvetica Neue" w:hAnsi="Helvetica Neue"/>
        </w:rPr>
      </w:pPr>
    </w:p>
    <w:p w14:paraId="20282CB6" w14:textId="77777777" w:rsidR="004916B8" w:rsidRDefault="004916B8" w:rsidP="004916B8">
      <w:pPr>
        <w:rPr>
          <w:rFonts w:ascii="Helvetica Neue" w:hAnsi="Helvetica Neue"/>
        </w:rPr>
      </w:pPr>
    </w:p>
    <w:p w14:paraId="404811EB" w14:textId="77777777" w:rsidR="004916B8" w:rsidRDefault="004916B8" w:rsidP="004916B8">
      <w:pPr>
        <w:rPr>
          <w:rFonts w:ascii="Helvetica Neue" w:hAnsi="Helvetica Neue"/>
        </w:rPr>
      </w:pPr>
      <w:r w:rsidRPr="004916B8">
        <w:rPr>
          <w:rFonts w:ascii="Helvetica Neue" w:hAnsi="Helvetica Neue"/>
          <w:noProof/>
        </w:rPr>
        <w:lastRenderedPageBreak/>
        <w:drawing>
          <wp:inline distT="0" distB="0" distL="0" distR="0" wp14:anchorId="7705F3E3" wp14:editId="3A6A3437">
            <wp:extent cx="5943600" cy="3400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6B01" w14:textId="77777777" w:rsidR="004916B8" w:rsidRDefault="004916B8" w:rsidP="004916B8">
      <w:pPr>
        <w:rPr>
          <w:rFonts w:ascii="Helvetica Neue" w:hAnsi="Helvetica Neue"/>
          <w:b/>
        </w:rPr>
      </w:pPr>
    </w:p>
    <w:p w14:paraId="2D974B15" w14:textId="77777777" w:rsidR="004916B8" w:rsidRPr="004A30D3" w:rsidRDefault="004916B8">
      <w:pPr>
        <w:rPr>
          <w:rFonts w:ascii="Helvetica Neue" w:hAnsi="Helvetica Neue"/>
        </w:rPr>
      </w:pPr>
    </w:p>
    <w:p w14:paraId="30728AB6" w14:textId="77777777" w:rsidR="00C27130" w:rsidRPr="004A30D3" w:rsidRDefault="00C27130">
      <w:pPr>
        <w:rPr>
          <w:rFonts w:ascii="Helvetica Neue" w:hAnsi="Helvetica Neue"/>
          <w:b/>
        </w:rPr>
      </w:pPr>
    </w:p>
    <w:p w14:paraId="570810DA" w14:textId="77777777" w:rsidR="00556792" w:rsidRDefault="00556792">
      <w:pPr>
        <w:rPr>
          <w:rFonts w:ascii="Helvetica Neue" w:hAnsi="Helvetica Neue"/>
          <w:b/>
        </w:rPr>
      </w:pPr>
    </w:p>
    <w:p w14:paraId="6B7B6EBB" w14:textId="77777777" w:rsidR="00556792" w:rsidRDefault="00556792">
      <w:pPr>
        <w:rPr>
          <w:rFonts w:ascii="Helvetica Neue" w:hAnsi="Helvetica Neue"/>
          <w:b/>
        </w:rPr>
      </w:pPr>
    </w:p>
    <w:p w14:paraId="7953FF94" w14:textId="77777777" w:rsidR="00556792" w:rsidRDefault="00556792">
      <w:pPr>
        <w:rPr>
          <w:rFonts w:ascii="Helvetica Neue" w:hAnsi="Helvetica Neue"/>
          <w:b/>
        </w:rPr>
      </w:pPr>
    </w:p>
    <w:p w14:paraId="2680D684" w14:textId="77777777" w:rsidR="00556792" w:rsidRDefault="00556792">
      <w:pPr>
        <w:rPr>
          <w:rFonts w:ascii="Helvetica Neue" w:hAnsi="Helvetica Neue"/>
          <w:b/>
        </w:rPr>
      </w:pPr>
    </w:p>
    <w:p w14:paraId="4AC2789D" w14:textId="76DB464F" w:rsidR="001A1936" w:rsidRDefault="002B1FAC">
      <w:pPr>
        <w:rPr>
          <w:rFonts w:ascii="Helvetica Neue" w:hAnsi="Helvetica Neue"/>
          <w:b/>
        </w:rPr>
      </w:pPr>
      <w:r w:rsidRPr="004A30D3">
        <w:rPr>
          <w:rFonts w:ascii="Helvetica Neue" w:hAnsi="Helvetica Neue"/>
          <w:b/>
        </w:rPr>
        <w:t xml:space="preserve">R Code: </w:t>
      </w:r>
    </w:p>
    <w:p w14:paraId="1BA6638A" w14:textId="77777777" w:rsidR="00E471C5" w:rsidRPr="004A30D3" w:rsidRDefault="00E471C5">
      <w:pPr>
        <w:rPr>
          <w:rFonts w:ascii="Helvetica Neue" w:hAnsi="Helvetica Neue"/>
          <w:b/>
        </w:rPr>
      </w:pPr>
    </w:p>
    <w:p w14:paraId="54D26970" w14:textId="5FC4CAD6" w:rsidR="00C27130" w:rsidRPr="00556792" w:rsidRDefault="00E471C5" w:rsidP="00C27130">
      <w:pPr>
        <w:rPr>
          <w:rFonts w:ascii="Helvetica Neue" w:hAnsi="Helvetica Neue"/>
          <w:sz w:val="20"/>
        </w:rPr>
      </w:pPr>
      <w:r>
        <w:rPr>
          <w:rFonts w:ascii="Helvetica Neue" w:hAnsi="Helvetica Neue"/>
          <w:sz w:val="20"/>
        </w:rPr>
        <w:t>#Ref# 6</w:t>
      </w:r>
    </w:p>
    <w:p w14:paraId="2723DEF2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#install.packages("msm")</w:t>
      </w:r>
    </w:p>
    <w:p w14:paraId="262C9F44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setwd("/Users/tulasiramarao/Documents/CUNY-SPRING2016/IS604-Simulation/FinalProjectHeart")</w:t>
      </w:r>
    </w:p>
    <w:p w14:paraId="18E6B3C5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658B4BA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read the patient's heart disease data from the UCI machine repository</w:t>
      </w:r>
    </w:p>
    <w:p w14:paraId="2BE243A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pdata &lt;- read.csv("cleveland.csv",header=TRUE, sep=",",stringsAsFactors=FALSE)</w:t>
      </w:r>
    </w:p>
    <w:p w14:paraId="22491191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6833A33E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# attach the dataset </w:t>
      </w:r>
    </w:p>
    <w:p w14:paraId="200A6AE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head(pdata)</w:t>
      </w:r>
    </w:p>
    <w:p w14:paraId="4AB2D5B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nrow(pdata)</w:t>
      </w:r>
    </w:p>
    <w:p w14:paraId="49BC9143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attach(pdata)</w:t>
      </w:r>
    </w:p>
    <w:p w14:paraId="621D8663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unique(Num)</w:t>
      </w:r>
    </w:p>
    <w:p w14:paraId="21B97602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62F0EFBC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require(msm)</w:t>
      </w:r>
    </w:p>
    <w:p w14:paraId="5029E44D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head(cav)</w:t>
      </w:r>
    </w:p>
    <w:p w14:paraId="7228321D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print(cav[1:10,])</w:t>
      </w:r>
    </w:p>
    <w:p w14:paraId="0B17821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 statetable.msm(state, PTNUM, data=cav)</w:t>
      </w:r>
    </w:p>
    <w:p w14:paraId="1FE57FA6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#write.csv(cav,file="cav.csv")</w:t>
      </w:r>
    </w:p>
    <w:p w14:paraId="425EC2FE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486B733F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get first 303 rows and first 3 columns</w:t>
      </w:r>
    </w:p>
    <w:p w14:paraId="5D312415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lastRenderedPageBreak/>
        <w:t>predata &lt;-cav[1:303,1:8]</w:t>
      </w:r>
    </w:p>
    <w:p w14:paraId="41421E8F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209B212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combine with the patientdata from UCL</w:t>
      </w:r>
    </w:p>
    <w:p w14:paraId="7A52A5E8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newdata &lt;- cbind(predata,pdata)</w:t>
      </w:r>
    </w:p>
    <w:p w14:paraId="4FB3BAF4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head(newdata)</w:t>
      </w:r>
    </w:p>
    <w:p w14:paraId="3D17FE47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5C82C94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#drop columns</w:t>
      </w:r>
    </w:p>
    <w:p w14:paraId="206F85D4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df &lt;- subset(newdata, select = -c(Age,dage,Sex,pdiag,cumrej) )</w:t>
      </w:r>
    </w:p>
    <w:p w14:paraId="716DC6DE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head(df)</w:t>
      </w:r>
    </w:p>
    <w:p w14:paraId="1B731CF9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df$age &lt;- round(df$age,0)</w:t>
      </w:r>
    </w:p>
    <w:p w14:paraId="2A2B4CB5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df$years &lt;- round(df$years,0)</w:t>
      </w:r>
    </w:p>
    <w:p w14:paraId="5A2A83D5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2C10788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head(df)</w:t>
      </w:r>
    </w:p>
    <w:p w14:paraId="0EED3122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df$state[df$state == 1]</w:t>
      </w:r>
    </w:p>
    <w:p w14:paraId="3C82A784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write.csv(df,file="heartData.csv")</w:t>
      </w:r>
    </w:p>
    <w:p w14:paraId="7B613556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# manually change heartData.csv to add zero states </w:t>
      </w:r>
    </w:p>
    <w:p w14:paraId="5B4821E5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that is ( choose 1s and replace with 0 for state column)</w:t>
      </w:r>
    </w:p>
    <w:p w14:paraId="79493F8E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load that file here</w:t>
      </w:r>
    </w:p>
    <w:p w14:paraId="0A1823F9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6A59F508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load the modified data</w:t>
      </w:r>
    </w:p>
    <w:p w14:paraId="181A218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 &lt;- read.csv("heartData2.csv",header=TRUE, sep=",",stringsAsFactors=FALSE)</w:t>
      </w:r>
    </w:p>
    <w:p w14:paraId="3D8507E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head(heartdata2,30)</w:t>
      </w:r>
    </w:p>
    <w:p w14:paraId="338D8DFA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unique(heartdata2$state)</w:t>
      </w:r>
    </w:p>
    <w:p w14:paraId="588C6DDC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1E5F7A0C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Now change the states from 0 to 4 to 1 to 5</w:t>
      </w:r>
    </w:p>
    <w:p w14:paraId="4FD9F22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heartdata2$state[heartdata2$state==0] &lt;- 10</w:t>
      </w:r>
    </w:p>
    <w:p w14:paraId="772AB8AC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heartdata2$state[heartdata2$state==1] &lt;- 11</w:t>
      </w:r>
    </w:p>
    <w:p w14:paraId="3CFB92C6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heartdata2$state[heartdata2$state==2] &lt;- 12</w:t>
      </w:r>
    </w:p>
    <w:p w14:paraId="1A3A8C2D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heartdata2$state[heartdata2$state==3] &lt;- 13</w:t>
      </w:r>
    </w:p>
    <w:p w14:paraId="53205072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heartdata2$state[heartdata2$state==4] &lt;- 14</w:t>
      </w:r>
    </w:p>
    <w:p w14:paraId="19BB04CD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36B3E8B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heartdata2$state[heartdata2$state==10] &lt;- 1</w:t>
      </w:r>
    </w:p>
    <w:p w14:paraId="2EF38FD2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heartdata2$state[heartdata2$state==11] &lt;- 2</w:t>
      </w:r>
    </w:p>
    <w:p w14:paraId="50E12EE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heartdata2$state[heartdata2$state==12] &lt;- 3</w:t>
      </w:r>
    </w:p>
    <w:p w14:paraId="69D01B1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heartdata2$state[heartdata2$state==13] &lt;- 4</w:t>
      </w:r>
    </w:p>
    <w:p w14:paraId="6FAB574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heartdata2$state[heartdata2$state==14] &lt;- 5</w:t>
      </w:r>
    </w:p>
    <w:p w14:paraId="1B3F510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unique(heartdata2$state)</w:t>
      </w:r>
    </w:p>
    <w:p w14:paraId="6714291F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0B7A713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This is the probability matrix</w:t>
      </w:r>
    </w:p>
    <w:p w14:paraId="7356147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Q &lt;- rbind ( c(0.42, 0.21, 0.35, 0, 0),</w:t>
      </w:r>
    </w:p>
    <w:p w14:paraId="485CBA2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+ c(0.14, 0.63, 0.18, 0, 0.36),</w:t>
      </w:r>
    </w:p>
    <w:p w14:paraId="285E5398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+ c(0, 0.25, 0.41, 0.27, 0.05),</w:t>
      </w:r>
    </w:p>
    <w:p w14:paraId="45B9B78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+ c(0, 0, 0.28,0.57,0.14 ),</w:t>
      </w:r>
    </w:p>
    <w:p w14:paraId="00C175B5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+ c(0, 0, 0,0.61,0.38 ))</w:t>
      </w:r>
    </w:p>
    <w:p w14:paraId="18CD49D1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16959F16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Q &lt;- rbind ( c(0.43, 0.21, 0.36, 0, 0),</w:t>
      </w:r>
    </w:p>
    <w:p w14:paraId="0504CAE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+ c(0.15, 0.63, 0.18, 0, 0.04),</w:t>
      </w:r>
    </w:p>
    <w:p w14:paraId="23E8A8B8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+ c(0, 0.25, 0.42, 0.27, 0.06),</w:t>
      </w:r>
    </w:p>
    <w:p w14:paraId="2F9D5DC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+ c(0, 0, 0.29,0.57,0.14 ),</w:t>
      </w:r>
    </w:p>
    <w:p w14:paraId="432406C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+ c(0, 0, 0, 0, 1 ))</w:t>
      </w:r>
    </w:p>
    <w:p w14:paraId="5823FFAD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78148508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Q</w:t>
      </w:r>
    </w:p>
    <w:p w14:paraId="46408768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3497723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# Do the simulation using the crude method since there are not many changes between the </w:t>
      </w:r>
    </w:p>
    <w:p w14:paraId="310605E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lastRenderedPageBreak/>
        <w:t># observations</w:t>
      </w:r>
    </w:p>
    <w:p w14:paraId="4F1DE2F5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Q.crude &lt;- crudeinits.msm(state ~ years, PTNUM, data=heartdata2, qmatrix=Q)</w:t>
      </w:r>
    </w:p>
    <w:p w14:paraId="4898C1FF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27572A2E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Q.crude</w:t>
      </w:r>
    </w:p>
    <w:p w14:paraId="55F9F8AE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0A67811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head(heartdata2,121)</w:t>
      </w:r>
    </w:p>
    <w:p w14:paraId="3FCF271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#show the maximum likelihood estimates and 95% confidence intervals</w:t>
      </w:r>
    </w:p>
    <w:p w14:paraId="091A925E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heart.msm &lt;-msm(formula = state ~ years, PTNUM, data = heartdata2, qmatrix = Q, deathexact = 5,method = "BFGS",control = list(fnscale = 4000, maxit = 10000))</w:t>
      </w:r>
    </w:p>
    <w:p w14:paraId="5B6DD5CC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1FAFCF0C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heart.msm</w:t>
      </w:r>
    </w:p>
    <w:p w14:paraId="36A6D454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printold.msm(heart.msm)</w:t>
      </w:r>
    </w:p>
    <w:p w14:paraId="392C739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  </w:t>
      </w:r>
    </w:p>
    <w:p w14:paraId="795BDA05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53C7F46A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# transition probability matrix </w:t>
      </w:r>
    </w:p>
    <w:p w14:paraId="38F8776D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# 10 year transition probability -&gt; </w:t>
      </w:r>
    </w:p>
    <w:p w14:paraId="2F0A602C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pmatrix.msm(heart.msm,t=10)</w:t>
      </w:r>
    </w:p>
    <w:p w14:paraId="3C184E14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0B7823C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probability that each state is next</w:t>
      </w:r>
    </w:p>
    <w:p w14:paraId="1B01E403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pnext.msm(heart.msm)</w:t>
      </w:r>
    </w:p>
    <w:p w14:paraId="32950296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1990F083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totlos.msm(heart.msm)</w:t>
      </w:r>
    </w:p>
    <w:p w14:paraId="68679805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693FEE2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#Survival plots</w:t>
      </w:r>
    </w:p>
    <w:p w14:paraId="782C24C0" w14:textId="37B24245" w:rsidR="001955A9" w:rsidRPr="00556792" w:rsidRDefault="00C27130" w:rsidP="008F139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plot(heart.msm, legend.pos=c(8, 1))</w:t>
      </w:r>
    </w:p>
    <w:sectPr w:rsidR="001955A9" w:rsidRPr="00556792" w:rsidSect="008353C2">
      <w:headerReference w:type="even" r:id="rId33"/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A74035" w14:textId="77777777" w:rsidR="007B6B8A" w:rsidRDefault="007B6B8A" w:rsidP="00746451">
      <w:r>
        <w:separator/>
      </w:r>
    </w:p>
  </w:endnote>
  <w:endnote w:type="continuationSeparator" w:id="0">
    <w:p w14:paraId="71A8AA91" w14:textId="77777777" w:rsidR="007B6B8A" w:rsidRDefault="007B6B8A" w:rsidP="00746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AECACC" w14:textId="77777777" w:rsidR="007B6B8A" w:rsidRDefault="007B6B8A" w:rsidP="00746451">
      <w:r>
        <w:separator/>
      </w:r>
    </w:p>
  </w:footnote>
  <w:footnote w:type="continuationSeparator" w:id="0">
    <w:p w14:paraId="16D344FD" w14:textId="77777777" w:rsidR="007B6B8A" w:rsidRDefault="007B6B8A" w:rsidP="0074645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739F9" w14:textId="77777777" w:rsidR="00604728" w:rsidRDefault="00604728" w:rsidP="002F56E3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6A3A31" w14:textId="77777777" w:rsidR="00604728" w:rsidRDefault="00604728" w:rsidP="00746451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2143A5" w14:textId="10293C0D" w:rsidR="00604728" w:rsidRDefault="00604728" w:rsidP="002F56E3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941D2">
      <w:rPr>
        <w:rStyle w:val="PageNumber"/>
        <w:noProof/>
      </w:rPr>
      <w:t>19</w:t>
    </w:r>
    <w:r>
      <w:rPr>
        <w:rStyle w:val="PageNumber"/>
      </w:rPr>
      <w:fldChar w:fldCharType="end"/>
    </w:r>
  </w:p>
  <w:p w14:paraId="389960BF" w14:textId="77777777" w:rsidR="00604728" w:rsidRDefault="00604728" w:rsidP="00746451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7515845"/>
    <w:multiLevelType w:val="hybridMultilevel"/>
    <w:tmpl w:val="25CC6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490FC2"/>
    <w:multiLevelType w:val="hybridMultilevel"/>
    <w:tmpl w:val="6CBE17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5706C2D"/>
    <w:multiLevelType w:val="hybridMultilevel"/>
    <w:tmpl w:val="EA765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1255AC"/>
    <w:multiLevelType w:val="hybridMultilevel"/>
    <w:tmpl w:val="C3924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7B3AE2"/>
    <w:multiLevelType w:val="hybridMultilevel"/>
    <w:tmpl w:val="0826E3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FC56F2"/>
    <w:multiLevelType w:val="hybridMultilevel"/>
    <w:tmpl w:val="8C52ADAA"/>
    <w:lvl w:ilvl="0" w:tplc="BDC6C6C8">
      <w:start w:val="1"/>
      <w:numFmt w:val="decimal"/>
      <w:lvlText w:val="%1."/>
      <w:lvlJc w:val="left"/>
      <w:pPr>
        <w:ind w:left="720" w:hanging="360"/>
      </w:pPr>
      <w:rPr>
        <w:rFonts w:ascii="Helvetica Neue" w:hAnsi="Helvetica Neue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6361ED"/>
    <w:multiLevelType w:val="multilevel"/>
    <w:tmpl w:val="77C8C3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4DB425A4"/>
    <w:multiLevelType w:val="hybridMultilevel"/>
    <w:tmpl w:val="D54EC8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17928F4"/>
    <w:multiLevelType w:val="hybridMultilevel"/>
    <w:tmpl w:val="AEB61E7A"/>
    <w:lvl w:ilvl="0" w:tplc="6A76C930">
      <w:start w:val="1"/>
      <w:numFmt w:val="decimal"/>
      <w:lvlText w:val="%1."/>
      <w:lvlJc w:val="left"/>
      <w:pPr>
        <w:ind w:left="450" w:hanging="360"/>
      </w:pPr>
      <w:rPr>
        <w:rFonts w:ascii="Helvetica Neue" w:hAnsi="Helvetica Neue" w:hint="default"/>
        <w:color w:val="00000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>
    <w:nsid w:val="7224141B"/>
    <w:multiLevelType w:val="hybridMultilevel"/>
    <w:tmpl w:val="2D265B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14"/>
  </w:num>
  <w:num w:numId="5">
    <w:abstractNumId w:val="9"/>
  </w:num>
  <w:num w:numId="6">
    <w:abstractNumId w:val="10"/>
  </w:num>
  <w:num w:numId="7">
    <w:abstractNumId w:val="13"/>
  </w:num>
  <w:num w:numId="8">
    <w:abstractNumId w:val="15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6B3"/>
    <w:rsid w:val="0000367B"/>
    <w:rsid w:val="00012296"/>
    <w:rsid w:val="00012F38"/>
    <w:rsid w:val="000277E9"/>
    <w:rsid w:val="0002798A"/>
    <w:rsid w:val="00031F95"/>
    <w:rsid w:val="00053D40"/>
    <w:rsid w:val="00061925"/>
    <w:rsid w:val="000832CD"/>
    <w:rsid w:val="0008589E"/>
    <w:rsid w:val="000957C4"/>
    <w:rsid w:val="000A590E"/>
    <w:rsid w:val="000B07B8"/>
    <w:rsid w:val="000B218E"/>
    <w:rsid w:val="000D71A4"/>
    <w:rsid w:val="000E130A"/>
    <w:rsid w:val="000E1955"/>
    <w:rsid w:val="000F5778"/>
    <w:rsid w:val="0010721C"/>
    <w:rsid w:val="0011272A"/>
    <w:rsid w:val="00115B52"/>
    <w:rsid w:val="00126AE6"/>
    <w:rsid w:val="0016176B"/>
    <w:rsid w:val="0016565E"/>
    <w:rsid w:val="001721A0"/>
    <w:rsid w:val="00173345"/>
    <w:rsid w:val="00176367"/>
    <w:rsid w:val="00183BFB"/>
    <w:rsid w:val="00193276"/>
    <w:rsid w:val="00194619"/>
    <w:rsid w:val="001955A9"/>
    <w:rsid w:val="001A1936"/>
    <w:rsid w:val="001A4026"/>
    <w:rsid w:val="001B23C4"/>
    <w:rsid w:val="001C6F30"/>
    <w:rsid w:val="001C7E30"/>
    <w:rsid w:val="001D4E0E"/>
    <w:rsid w:val="001F52F8"/>
    <w:rsid w:val="00206F9B"/>
    <w:rsid w:val="00232E15"/>
    <w:rsid w:val="00234136"/>
    <w:rsid w:val="002341D1"/>
    <w:rsid w:val="00240C62"/>
    <w:rsid w:val="002414A9"/>
    <w:rsid w:val="0024757E"/>
    <w:rsid w:val="002535A5"/>
    <w:rsid w:val="002579A6"/>
    <w:rsid w:val="002775CE"/>
    <w:rsid w:val="002934DB"/>
    <w:rsid w:val="002941D2"/>
    <w:rsid w:val="002A4B92"/>
    <w:rsid w:val="002B1FAC"/>
    <w:rsid w:val="002C09A1"/>
    <w:rsid w:val="002C1D70"/>
    <w:rsid w:val="002D54DA"/>
    <w:rsid w:val="002E1DF9"/>
    <w:rsid w:val="002F4990"/>
    <w:rsid w:val="002F56E3"/>
    <w:rsid w:val="00303B22"/>
    <w:rsid w:val="003232F9"/>
    <w:rsid w:val="003330BF"/>
    <w:rsid w:val="00350AAD"/>
    <w:rsid w:val="003619E4"/>
    <w:rsid w:val="00362BF0"/>
    <w:rsid w:val="00366B4A"/>
    <w:rsid w:val="00367274"/>
    <w:rsid w:val="00382417"/>
    <w:rsid w:val="0039046E"/>
    <w:rsid w:val="00391F0E"/>
    <w:rsid w:val="003964C6"/>
    <w:rsid w:val="003A30BE"/>
    <w:rsid w:val="003A3174"/>
    <w:rsid w:val="003A4FE4"/>
    <w:rsid w:val="003E56E1"/>
    <w:rsid w:val="003F1B8D"/>
    <w:rsid w:val="003F1FD2"/>
    <w:rsid w:val="003F7486"/>
    <w:rsid w:val="00400EBA"/>
    <w:rsid w:val="004077F0"/>
    <w:rsid w:val="004135AC"/>
    <w:rsid w:val="004410C7"/>
    <w:rsid w:val="00445B78"/>
    <w:rsid w:val="00462447"/>
    <w:rsid w:val="00463341"/>
    <w:rsid w:val="004706DC"/>
    <w:rsid w:val="00472A85"/>
    <w:rsid w:val="00487857"/>
    <w:rsid w:val="004916B8"/>
    <w:rsid w:val="004A1866"/>
    <w:rsid w:val="004A30D3"/>
    <w:rsid w:val="004A36B4"/>
    <w:rsid w:val="004A3E6F"/>
    <w:rsid w:val="004B05F6"/>
    <w:rsid w:val="004B6ADB"/>
    <w:rsid w:val="004C2867"/>
    <w:rsid w:val="004D0082"/>
    <w:rsid w:val="004D1E2E"/>
    <w:rsid w:val="004E0787"/>
    <w:rsid w:val="004F3D36"/>
    <w:rsid w:val="005038C3"/>
    <w:rsid w:val="00514384"/>
    <w:rsid w:val="005212C0"/>
    <w:rsid w:val="005232EB"/>
    <w:rsid w:val="00525442"/>
    <w:rsid w:val="00550667"/>
    <w:rsid w:val="00550BFA"/>
    <w:rsid w:val="00556346"/>
    <w:rsid w:val="00556792"/>
    <w:rsid w:val="00560A5E"/>
    <w:rsid w:val="00567E77"/>
    <w:rsid w:val="00572D92"/>
    <w:rsid w:val="005B09BB"/>
    <w:rsid w:val="005B79A7"/>
    <w:rsid w:val="005C1FC0"/>
    <w:rsid w:val="005C3A32"/>
    <w:rsid w:val="005D1809"/>
    <w:rsid w:val="005D547F"/>
    <w:rsid w:val="005E0F96"/>
    <w:rsid w:val="005F0C91"/>
    <w:rsid w:val="005F2D62"/>
    <w:rsid w:val="005F473E"/>
    <w:rsid w:val="006014B6"/>
    <w:rsid w:val="00604728"/>
    <w:rsid w:val="00612C83"/>
    <w:rsid w:val="00617D4A"/>
    <w:rsid w:val="00632119"/>
    <w:rsid w:val="006324FD"/>
    <w:rsid w:val="00632CEE"/>
    <w:rsid w:val="0063682D"/>
    <w:rsid w:val="00650415"/>
    <w:rsid w:val="00651DBB"/>
    <w:rsid w:val="00680900"/>
    <w:rsid w:val="006836EB"/>
    <w:rsid w:val="00686899"/>
    <w:rsid w:val="006A3078"/>
    <w:rsid w:val="006A3474"/>
    <w:rsid w:val="006B3E49"/>
    <w:rsid w:val="006B6471"/>
    <w:rsid w:val="006B6494"/>
    <w:rsid w:val="006B739C"/>
    <w:rsid w:val="006D5239"/>
    <w:rsid w:val="006E104B"/>
    <w:rsid w:val="006E1236"/>
    <w:rsid w:val="006E67DA"/>
    <w:rsid w:val="00702ADC"/>
    <w:rsid w:val="00711B9F"/>
    <w:rsid w:val="007162E3"/>
    <w:rsid w:val="007175BE"/>
    <w:rsid w:val="00734D1C"/>
    <w:rsid w:val="007413E5"/>
    <w:rsid w:val="00745F52"/>
    <w:rsid w:val="00746451"/>
    <w:rsid w:val="007501F8"/>
    <w:rsid w:val="0075330E"/>
    <w:rsid w:val="00770608"/>
    <w:rsid w:val="007814D9"/>
    <w:rsid w:val="00790304"/>
    <w:rsid w:val="00796F47"/>
    <w:rsid w:val="007A7AE1"/>
    <w:rsid w:val="007B25E9"/>
    <w:rsid w:val="007B6B8A"/>
    <w:rsid w:val="007D5444"/>
    <w:rsid w:val="007D6870"/>
    <w:rsid w:val="007E1E8E"/>
    <w:rsid w:val="007E3940"/>
    <w:rsid w:val="008353C2"/>
    <w:rsid w:val="0084164C"/>
    <w:rsid w:val="00851B89"/>
    <w:rsid w:val="00855ED7"/>
    <w:rsid w:val="00865580"/>
    <w:rsid w:val="00873567"/>
    <w:rsid w:val="00874E19"/>
    <w:rsid w:val="00875589"/>
    <w:rsid w:val="00891821"/>
    <w:rsid w:val="008D0124"/>
    <w:rsid w:val="008D2524"/>
    <w:rsid w:val="008F1390"/>
    <w:rsid w:val="00903513"/>
    <w:rsid w:val="00904DD4"/>
    <w:rsid w:val="00911426"/>
    <w:rsid w:val="00912B84"/>
    <w:rsid w:val="00915C6B"/>
    <w:rsid w:val="00921438"/>
    <w:rsid w:val="00947F45"/>
    <w:rsid w:val="009558BA"/>
    <w:rsid w:val="009609B8"/>
    <w:rsid w:val="009617BE"/>
    <w:rsid w:val="0097054C"/>
    <w:rsid w:val="00973630"/>
    <w:rsid w:val="00987786"/>
    <w:rsid w:val="00994CE0"/>
    <w:rsid w:val="009C7D23"/>
    <w:rsid w:val="009D08EE"/>
    <w:rsid w:val="009D724E"/>
    <w:rsid w:val="009E53C3"/>
    <w:rsid w:val="009F41BA"/>
    <w:rsid w:val="00A1606E"/>
    <w:rsid w:val="00A170C4"/>
    <w:rsid w:val="00A21278"/>
    <w:rsid w:val="00A26B41"/>
    <w:rsid w:val="00A2709E"/>
    <w:rsid w:val="00A30899"/>
    <w:rsid w:val="00A47F5F"/>
    <w:rsid w:val="00A60D04"/>
    <w:rsid w:val="00A63D23"/>
    <w:rsid w:val="00A7508B"/>
    <w:rsid w:val="00A77547"/>
    <w:rsid w:val="00A900B0"/>
    <w:rsid w:val="00A9533F"/>
    <w:rsid w:val="00A975BB"/>
    <w:rsid w:val="00AA1863"/>
    <w:rsid w:val="00AA597F"/>
    <w:rsid w:val="00AB10F2"/>
    <w:rsid w:val="00AE4782"/>
    <w:rsid w:val="00B20A88"/>
    <w:rsid w:val="00B2183E"/>
    <w:rsid w:val="00B2389D"/>
    <w:rsid w:val="00B46B06"/>
    <w:rsid w:val="00B46D98"/>
    <w:rsid w:val="00B50F82"/>
    <w:rsid w:val="00B75E8E"/>
    <w:rsid w:val="00B8298C"/>
    <w:rsid w:val="00B91EF2"/>
    <w:rsid w:val="00BA012D"/>
    <w:rsid w:val="00BA14C2"/>
    <w:rsid w:val="00BA2BC5"/>
    <w:rsid w:val="00BB6C3D"/>
    <w:rsid w:val="00BC1CCC"/>
    <w:rsid w:val="00BC7DEC"/>
    <w:rsid w:val="00BE668A"/>
    <w:rsid w:val="00BE7EAB"/>
    <w:rsid w:val="00C01E89"/>
    <w:rsid w:val="00C05CCB"/>
    <w:rsid w:val="00C27130"/>
    <w:rsid w:val="00C34B01"/>
    <w:rsid w:val="00C41F66"/>
    <w:rsid w:val="00C57A4C"/>
    <w:rsid w:val="00C57C98"/>
    <w:rsid w:val="00C611CD"/>
    <w:rsid w:val="00C6187C"/>
    <w:rsid w:val="00C66C47"/>
    <w:rsid w:val="00C966E8"/>
    <w:rsid w:val="00C97511"/>
    <w:rsid w:val="00CB6005"/>
    <w:rsid w:val="00CB7ACF"/>
    <w:rsid w:val="00CC50FA"/>
    <w:rsid w:val="00CD0B2A"/>
    <w:rsid w:val="00CD281C"/>
    <w:rsid w:val="00CD4D67"/>
    <w:rsid w:val="00CE1026"/>
    <w:rsid w:val="00D13BDD"/>
    <w:rsid w:val="00D21C2B"/>
    <w:rsid w:val="00D239FA"/>
    <w:rsid w:val="00D23BC4"/>
    <w:rsid w:val="00D26669"/>
    <w:rsid w:val="00D37AD8"/>
    <w:rsid w:val="00D442DC"/>
    <w:rsid w:val="00D54999"/>
    <w:rsid w:val="00D62158"/>
    <w:rsid w:val="00DA1688"/>
    <w:rsid w:val="00DA417C"/>
    <w:rsid w:val="00DA68A2"/>
    <w:rsid w:val="00DB2A7A"/>
    <w:rsid w:val="00DB6EA6"/>
    <w:rsid w:val="00DC29BD"/>
    <w:rsid w:val="00DC6654"/>
    <w:rsid w:val="00DE5082"/>
    <w:rsid w:val="00DF5F1B"/>
    <w:rsid w:val="00E15023"/>
    <w:rsid w:val="00E27C02"/>
    <w:rsid w:val="00E42FA5"/>
    <w:rsid w:val="00E471C5"/>
    <w:rsid w:val="00E50200"/>
    <w:rsid w:val="00E517A7"/>
    <w:rsid w:val="00E519EF"/>
    <w:rsid w:val="00E53BC8"/>
    <w:rsid w:val="00E54BF9"/>
    <w:rsid w:val="00E64982"/>
    <w:rsid w:val="00E658E6"/>
    <w:rsid w:val="00E73DC3"/>
    <w:rsid w:val="00E741BB"/>
    <w:rsid w:val="00E7468E"/>
    <w:rsid w:val="00E80EB3"/>
    <w:rsid w:val="00E8196A"/>
    <w:rsid w:val="00E824A9"/>
    <w:rsid w:val="00E854C0"/>
    <w:rsid w:val="00E97628"/>
    <w:rsid w:val="00EA6A60"/>
    <w:rsid w:val="00EB0124"/>
    <w:rsid w:val="00EB26B3"/>
    <w:rsid w:val="00EC2C88"/>
    <w:rsid w:val="00EC331C"/>
    <w:rsid w:val="00ED003C"/>
    <w:rsid w:val="00ED26FA"/>
    <w:rsid w:val="00ED32F8"/>
    <w:rsid w:val="00ED4077"/>
    <w:rsid w:val="00EF1434"/>
    <w:rsid w:val="00EF56E3"/>
    <w:rsid w:val="00F26525"/>
    <w:rsid w:val="00F3024C"/>
    <w:rsid w:val="00F36399"/>
    <w:rsid w:val="00F472AA"/>
    <w:rsid w:val="00F60288"/>
    <w:rsid w:val="00F64A13"/>
    <w:rsid w:val="00F71DD5"/>
    <w:rsid w:val="00F7356C"/>
    <w:rsid w:val="00FA1E55"/>
    <w:rsid w:val="00FA243B"/>
    <w:rsid w:val="00FA7C16"/>
    <w:rsid w:val="00FB580B"/>
    <w:rsid w:val="00FC3498"/>
    <w:rsid w:val="00FC5080"/>
    <w:rsid w:val="00FF2B81"/>
    <w:rsid w:val="00FF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20ACB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6399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4026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1A4026"/>
  </w:style>
  <w:style w:type="paragraph" w:styleId="HTMLPreformatted">
    <w:name w:val="HTML Preformatted"/>
    <w:basedOn w:val="Normal"/>
    <w:link w:val="HTMLPreformattedChar"/>
    <w:uiPriority w:val="99"/>
    <w:unhideWhenUsed/>
    <w:rsid w:val="00C618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187C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D5444"/>
    <w:pPr>
      <w:ind w:left="720"/>
      <w:contextualSpacing/>
    </w:pPr>
    <w:rPr>
      <w:rFonts w:asciiTheme="minorHAnsi" w:hAnsiTheme="minorHAnsi" w:cstheme="minorBidi"/>
    </w:rPr>
  </w:style>
  <w:style w:type="paragraph" w:styleId="Caption">
    <w:name w:val="caption"/>
    <w:basedOn w:val="Normal"/>
    <w:next w:val="Normal"/>
    <w:uiPriority w:val="35"/>
    <w:unhideWhenUsed/>
    <w:qFormat/>
    <w:rsid w:val="008D2524"/>
    <w:pPr>
      <w:spacing w:after="200"/>
    </w:pPr>
    <w:rPr>
      <w:rFonts w:asciiTheme="minorHAnsi" w:hAnsiTheme="minorHAnsi" w:cstheme="minorBidi"/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E5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464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451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746451"/>
  </w:style>
  <w:style w:type="paragraph" w:styleId="Footer">
    <w:name w:val="footer"/>
    <w:basedOn w:val="Normal"/>
    <w:link w:val="FooterChar"/>
    <w:uiPriority w:val="99"/>
    <w:unhideWhenUsed/>
    <w:rsid w:val="00BC1C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1CCC"/>
    <w:rPr>
      <w:rFonts w:ascii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2F56E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9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9B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eader" Target="header1.xml"/><Relationship Id="rId34" Type="http://schemas.openxmlformats.org/officeDocument/2006/relationships/header" Target="head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05AC6-DFB0-E841-96F9-18D5224D8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19</Pages>
  <Words>3484</Words>
  <Characters>17631</Characters>
  <Application>Microsoft Macintosh Word</Application>
  <DocSecurity>0</DocSecurity>
  <Lines>734</Lines>
  <Paragraphs>414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tulasi.ramarao@spsmail.cuny.edu</dc:creator>
  <cp:keywords/>
  <dc:description/>
  <cp:lastModifiedBy>tulasi.ramarao@spsmail.cuny.edu</cp:lastModifiedBy>
  <cp:revision>10</cp:revision>
  <cp:lastPrinted>2016-05-24T21:52:00Z</cp:lastPrinted>
  <dcterms:created xsi:type="dcterms:W3CDTF">2016-05-21T00:23:00Z</dcterms:created>
  <dcterms:modified xsi:type="dcterms:W3CDTF">2016-05-24T21:52:00Z</dcterms:modified>
</cp:coreProperties>
</file>